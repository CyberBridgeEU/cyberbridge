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D9254F0" w14:textId="56D4FF8C" w:rsidR="006D33CA" w:rsidRDefault="00016E5A">
      <w:pPr>
        <w:jc w:val="center"/>
      </w:pPr>
      <w:r>
        <w:br/>
      </w:r>
      <w:r>
        <w:rPr>
          <w:noProof/>
        </w:rPr>
        <w:t>&lt;Add Company Logo&gt;</w:t>
      </w:r>
    </w:p>
    <w:p w14:paraId="41D125E6" w14:textId="77777777" w:rsidR="006D33CA" w:rsidRDefault="006D33CA"/>
    <w:p w14:paraId="4449FFAE" w14:textId="77777777" w:rsidR="00233190" w:rsidRDefault="00016E5A">
      <w:r>
        <w:rPr>
          <w:noProof/>
        </w:rPr>
        <w:pict w14:anchorId="77F54D32">
          <v:group id="Group 114" o:spid="_x0000_s1026" style="position:absolute;margin-left:33.1pt;margin-top:21.75pt;width:17.25pt;height:765.4pt;z-index:251658240;mso-width-percent:29;mso-height-percent:909;mso-position-horizontal-relative:page;mso-position-vertical-relative:page;mso-width-percent:29;mso-height-percent:909" coordsize="2286,91440">
            <v:rect id="Rectangle 115" o:spid="_x0000_s1027" style="position:absolute;width:2286;height:87820;visibility:visible;v-text-anchor:middle" filled="f" stroked="f" strokeweight="1.5pt">
              <v:stroke endcap="round"/>
            </v:rect>
            <v:rect id="Rectangle 116" o:spid="_x0000_s1028" style="position:absolute;top:89154;width:2286;height:2286;visibility:visible;v-text-anchor:middle" filled="f" stroked="f" strokeweight="1.5pt">
              <v:stroke endcap="round"/>
              <o:lock v:ext="edit" aspectratio="t"/>
            </v:rect>
            <w10:wrap anchorx="page" anchory="page"/>
          </v:group>
        </w:pict>
      </w:r>
    </w:p>
    <w:tbl>
      <w:tblPr>
        <w:tblStyle w:val="GridTable1Light-Accent41"/>
        <w:tblpPr w:leftFromText="180" w:rightFromText="180" w:vertAnchor="text" w:horzAnchor="margin" w:tblpY="7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3600"/>
        <w:gridCol w:w="4860"/>
      </w:tblGrid>
      <w:tr w:rsidR="006D33CA" w14:paraId="41919F51" w14:textId="77777777" w:rsidTr="006D33CA">
        <w:trPr>
          <w:gridAfter w:val="1"/>
          <w:wAfter w:w="486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E29C43" w14:textId="77777777" w:rsidR="006E64F3" w:rsidRPr="0003272A" w:rsidRDefault="006E64F3" w:rsidP="00F23DC4">
            <w:pPr>
              <w:spacing w:line="360" w:lineRule="auto"/>
              <w:rPr>
                <w:rStyle w:val="BookTitle"/>
              </w:rPr>
            </w:pPr>
          </w:p>
        </w:tc>
      </w:tr>
      <w:tr w:rsidR="006D33CA" w14:paraId="60D776CA" w14:textId="77777777" w:rsidTr="006D3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A99AC43" w14:textId="77777777" w:rsidR="00F23DC4" w:rsidRPr="0003272A" w:rsidRDefault="00016E5A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 xml:space="preserve">Last Update Date </w:t>
            </w:r>
          </w:p>
        </w:tc>
        <w:tc>
          <w:tcPr>
            <w:tcW w:w="4860" w:type="dxa"/>
          </w:tcPr>
          <w:p w14:paraId="447244E8" w14:textId="7376BD0E" w:rsidR="00F23DC4" w:rsidRDefault="00016E5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&lt;Last Update Date&gt;</w:t>
            </w:r>
          </w:p>
          <w:p w14:paraId="6ECA4574" w14:textId="77777777" w:rsidR="003F04EF" w:rsidRPr="0003272A" w:rsidRDefault="003F04EF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6D33CA" w14:paraId="44040F89" w14:textId="77777777" w:rsidTr="006D3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F502C4" w14:textId="77777777" w:rsidR="00F23DC4" w:rsidRPr="0003272A" w:rsidRDefault="00016E5A" w:rsidP="008E17BD">
            <w:pPr>
              <w:rPr>
                <w:rStyle w:val="BookTitle"/>
                <w:color w:val="808080" w:themeColor="background1" w:themeShade="80"/>
              </w:rPr>
            </w:pPr>
            <w:r w:rsidRPr="0003272A">
              <w:rPr>
                <w:rStyle w:val="BookTitle"/>
                <w:b/>
                <w:bCs/>
                <w:color w:val="808080" w:themeColor="background1" w:themeShade="80"/>
              </w:rPr>
              <w:t>Owner</w:t>
            </w:r>
          </w:p>
        </w:tc>
        <w:tc>
          <w:tcPr>
            <w:tcW w:w="4860" w:type="dxa"/>
          </w:tcPr>
          <w:p w14:paraId="7C642B84" w14:textId="4BA49216" w:rsidR="00F23DC4" w:rsidRDefault="00016E5A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&lt;Owner&gt;</w:t>
            </w:r>
          </w:p>
          <w:p w14:paraId="0677FBD0" w14:textId="77777777" w:rsidR="00F82934" w:rsidRPr="0003272A" w:rsidRDefault="00F82934" w:rsidP="008E17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</w:p>
        </w:tc>
      </w:tr>
      <w:tr w:rsidR="006D33CA" w14:paraId="17687FE0" w14:textId="77777777" w:rsidTr="006D33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EE4B00A" w14:textId="5C9E90C1" w:rsidR="00F82934" w:rsidRPr="0003272A" w:rsidRDefault="00016E5A" w:rsidP="00F82934">
            <w:pPr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b/>
                <w:bCs/>
                <w:color w:val="808080" w:themeColor="background1" w:themeShade="80"/>
              </w:rPr>
              <w:t>Status</w:t>
            </w:r>
          </w:p>
        </w:tc>
        <w:tc>
          <w:tcPr>
            <w:tcW w:w="4860" w:type="dxa"/>
          </w:tcPr>
          <w:p w14:paraId="66424546" w14:textId="6841E391" w:rsidR="00F82934" w:rsidRPr="0003272A" w:rsidRDefault="00016E5A" w:rsidP="00F829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  <w:color w:val="808080" w:themeColor="background1" w:themeShade="80"/>
              </w:rPr>
            </w:pPr>
            <w:r>
              <w:rPr>
                <w:rStyle w:val="BookTitle"/>
                <w:color w:val="808080" w:themeColor="background1" w:themeShade="80"/>
              </w:rPr>
              <w:t>&lt;Status&gt;</w:t>
            </w:r>
          </w:p>
        </w:tc>
      </w:tr>
    </w:tbl>
    <w:p w14:paraId="6AD4E4B7" w14:textId="77777777" w:rsidR="00546F7A" w:rsidRDefault="00546F7A"/>
    <w:p w14:paraId="04573A8B" w14:textId="77777777" w:rsidR="00546F7A" w:rsidRDefault="00546F7A"/>
    <w:p w14:paraId="216D95EE" w14:textId="77777777" w:rsidR="00546F7A" w:rsidRDefault="00546F7A"/>
    <w:p w14:paraId="7A7BF047" w14:textId="05558F33" w:rsidR="00546F7A" w:rsidRDefault="00546F7A"/>
    <w:p w14:paraId="009AAA0D" w14:textId="77777777" w:rsidR="00F82934" w:rsidRDefault="00F82934">
      <w:pPr>
        <w:rPr>
          <w:color w:val="595959" w:themeColor="text1" w:themeTint="A6"/>
          <w:szCs w:val="18"/>
        </w:rPr>
      </w:pPr>
    </w:p>
    <w:p w14:paraId="19B76CD1" w14:textId="77777777" w:rsidR="00F82934" w:rsidRPr="00233190" w:rsidRDefault="00F82934">
      <w:pPr>
        <w:rPr>
          <w:color w:val="595959" w:themeColor="text1" w:themeTint="A6"/>
          <w:sz w:val="18"/>
          <w:szCs w:val="18"/>
        </w:rPr>
      </w:pPr>
    </w:p>
    <w:tbl>
      <w:tblPr>
        <w:tblStyle w:val="ListTable2-Accent21"/>
        <w:tblpPr w:leftFromText="180" w:rightFromText="180" w:vertAnchor="text" w:horzAnchor="margin" w:tblpY="72"/>
        <w:tblW w:w="0" w:type="auto"/>
        <w:tblLook w:val="0680" w:firstRow="0" w:lastRow="0" w:firstColumn="1" w:lastColumn="0" w:noHBand="1" w:noVBand="1"/>
      </w:tblPr>
      <w:tblGrid>
        <w:gridCol w:w="8610"/>
      </w:tblGrid>
      <w:tr w:rsidR="006D33CA" w14:paraId="67823647" w14:textId="77777777" w:rsidTr="006D33CA">
        <w:trPr>
          <w:trHeight w:val="1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FBDDA83" w14:textId="77777777" w:rsidR="00921133" w:rsidRDefault="00016E5A" w:rsidP="008E17BD">
            <w:pPr>
              <w:pStyle w:val="Title"/>
              <w:rPr>
                <w:rStyle w:val="BookTitle"/>
                <w:color w:val="262626" w:themeColor="text1" w:themeTint="D9"/>
                <w:sz w:val="72"/>
                <w:szCs w:val="72"/>
              </w:rPr>
            </w:pPr>
            <w:r w:rsidRPr="001663BC">
              <w:rPr>
                <w:rStyle w:val="BookTitle"/>
                <w:color w:val="262626" w:themeColor="text1" w:themeTint="D9"/>
                <w:sz w:val="72"/>
                <w:szCs w:val="72"/>
              </w:rPr>
              <w:t>Contact procedure with local authorities</w:t>
            </w:r>
          </w:p>
          <w:p w14:paraId="3174C435" w14:textId="77777777" w:rsidR="00354146" w:rsidRDefault="00354146" w:rsidP="00354146"/>
          <w:p w14:paraId="6797FF64" w14:textId="77777777" w:rsidR="00354146" w:rsidRDefault="00354146" w:rsidP="00354146"/>
          <w:p w14:paraId="4D2D8CDF" w14:textId="77777777" w:rsidR="00FA1F45" w:rsidRDefault="00FA1F45" w:rsidP="000607F3">
            <w:pPr>
              <w:rPr>
                <w:rStyle w:val="BookTitle"/>
                <w:sz w:val="28"/>
                <w:szCs w:val="28"/>
              </w:rPr>
            </w:pPr>
          </w:p>
        </w:tc>
      </w:tr>
    </w:tbl>
    <w:p w14:paraId="189F5F51" w14:textId="77777777" w:rsidR="006D33CA" w:rsidRDefault="006D33CA"/>
    <w:p w14:paraId="35186C7C" w14:textId="77777777" w:rsidR="006D33CA" w:rsidRDefault="00016E5A">
      <w:r>
        <w:t>Approval History</w:t>
      </w:r>
    </w:p>
    <w:p w14:paraId="0506A485" w14:textId="77777777" w:rsidR="006D33CA" w:rsidRDefault="006D33CA"/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078"/>
        <w:gridCol w:w="3079"/>
        <w:gridCol w:w="3079"/>
      </w:tblGrid>
      <w:tr w:rsidR="006D33CA" w14:paraId="4BFFA4A8" w14:textId="77777777">
        <w:tc>
          <w:tcPr>
            <w:tcW w:w="0" w:type="auto"/>
            <w:shd w:val="clear" w:color="auto" w:fill="B2B2B2"/>
          </w:tcPr>
          <w:p w14:paraId="6AE24321" w14:textId="77777777" w:rsidR="006D33CA" w:rsidRDefault="00016E5A">
            <w:pPr>
              <w:spacing w:before="12" w:after="12"/>
              <w:jc w:val="center"/>
            </w:pPr>
            <w:r>
              <w:rPr>
                <w:b/>
              </w:rPr>
              <w:t>Version</w:t>
            </w:r>
          </w:p>
        </w:tc>
        <w:tc>
          <w:tcPr>
            <w:tcW w:w="0" w:type="auto"/>
            <w:shd w:val="clear" w:color="auto" w:fill="B2B2B2"/>
          </w:tcPr>
          <w:p w14:paraId="05362767" w14:textId="77777777" w:rsidR="006D33CA" w:rsidRDefault="00016E5A">
            <w:pPr>
              <w:spacing w:before="12" w:after="12"/>
              <w:jc w:val="center"/>
            </w:pPr>
            <w:r>
              <w:rPr>
                <w:b/>
              </w:rPr>
              <w:t>Approved By</w:t>
            </w:r>
          </w:p>
        </w:tc>
        <w:tc>
          <w:tcPr>
            <w:tcW w:w="0" w:type="auto"/>
            <w:shd w:val="clear" w:color="auto" w:fill="B2B2B2"/>
          </w:tcPr>
          <w:p w14:paraId="099248CD" w14:textId="77777777" w:rsidR="006D33CA" w:rsidRDefault="00016E5A">
            <w:pPr>
              <w:spacing w:before="12" w:after="12"/>
              <w:jc w:val="center"/>
            </w:pPr>
            <w:r>
              <w:rPr>
                <w:b/>
              </w:rPr>
              <w:t>Approved On</w:t>
            </w:r>
          </w:p>
        </w:tc>
      </w:tr>
      <w:tr w:rsidR="006D33CA" w14:paraId="067E7860" w14:textId="77777777">
        <w:tc>
          <w:tcPr>
            <w:tcW w:w="25" w:type="pct"/>
          </w:tcPr>
          <w:p w14:paraId="295CA61C" w14:textId="77777777" w:rsidR="006D33CA" w:rsidRDefault="00016E5A">
            <w:pPr>
              <w:spacing w:after="0"/>
              <w:jc w:val="center"/>
            </w:pPr>
            <w:r>
              <w:t>1.0</w:t>
            </w:r>
          </w:p>
        </w:tc>
        <w:tc>
          <w:tcPr>
            <w:tcW w:w="25" w:type="pct"/>
          </w:tcPr>
          <w:p w14:paraId="625D5B48" w14:textId="702DD9ED" w:rsidR="006D33CA" w:rsidRDefault="00016E5A">
            <w:pPr>
              <w:spacing w:after="0"/>
              <w:jc w:val="center"/>
            </w:pPr>
            <w:r>
              <w:t>&lt;Approver&gt;</w:t>
            </w:r>
          </w:p>
        </w:tc>
        <w:tc>
          <w:tcPr>
            <w:tcW w:w="25" w:type="pct"/>
          </w:tcPr>
          <w:p w14:paraId="3283D490" w14:textId="32E0B2E7" w:rsidR="006D33CA" w:rsidRDefault="00016E5A">
            <w:pPr>
              <w:spacing w:after="0"/>
              <w:jc w:val="center"/>
            </w:pPr>
            <w:r>
              <w:t>&lt;Date of Approval&gt;</w:t>
            </w:r>
          </w:p>
        </w:tc>
      </w:tr>
    </w:tbl>
    <w:p w14:paraId="3CDCA91B" w14:textId="77777777" w:rsidR="006D33CA" w:rsidRDefault="006D33CA"/>
    <w:p w14:paraId="78504D6B" w14:textId="77777777" w:rsidR="006D33CA" w:rsidRDefault="006D33CA"/>
    <w:p w14:paraId="1CD9A647" w14:textId="77777777" w:rsidR="005F2BA3" w:rsidRPr="00DF4AB3" w:rsidRDefault="005F2BA3">
      <w:pPr>
        <w:rPr>
          <w:b/>
          <w:bCs/>
          <w:szCs w:val="24"/>
        </w:rPr>
      </w:pPr>
    </w:p>
    <w:p w14:paraId="3BB6EF31" w14:textId="77777777" w:rsidR="006D33CA" w:rsidRDefault="006D33CA"/>
    <w:p w14:paraId="1DCFACFE" w14:textId="77777777" w:rsidR="005F2BA3" w:rsidRPr="00DF4AB3" w:rsidRDefault="005F2BA3" w:rsidP="003B7A0E">
      <w:pPr>
        <w:rPr>
          <w:b/>
          <w:bCs/>
          <w:szCs w:val="24"/>
        </w:rPr>
      </w:pPr>
    </w:p>
    <w:p w14:paraId="7403053D" w14:textId="0C702E28" w:rsidR="006D33CA" w:rsidRDefault="00016E5A">
      <w:pPr>
        <w:pStyle w:val="NormalWeb"/>
        <w:divId w:val="29178992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At &lt;</w:t>
      </w:r>
      <w:proofErr w:type="spellStart"/>
      <w:r>
        <w:rPr>
          <w:rFonts w:ascii="Calibri" w:hAnsi="Calibri"/>
          <w:sz w:val="23"/>
          <w:szCs w:val="23"/>
        </w:rPr>
        <w:t>Company_Name</w:t>
      </w:r>
      <w:proofErr w:type="spellEnd"/>
      <w:r>
        <w:rPr>
          <w:rFonts w:ascii="Calibri" w:hAnsi="Calibri"/>
          <w:sz w:val="23"/>
          <w:szCs w:val="23"/>
        </w:rPr>
        <w:t>&gt;</w:t>
      </w:r>
      <w:r>
        <w:rPr>
          <w:rFonts w:ascii="Calibri" w:hAnsi="Calibri"/>
          <w:sz w:val="23"/>
          <w:szCs w:val="23"/>
        </w:rPr>
        <w:t xml:space="preserve">, </w:t>
      </w:r>
      <w:r>
        <w:rPr>
          <w:rFonts w:ascii="Calibri" w:hAnsi="Calibri"/>
          <w:sz w:val="23"/>
          <w:szCs w:val="23"/>
        </w:rPr>
        <w:t>in case of incidents/disasters and other disruptions, the following external authorities must be contacted as needed.  </w:t>
      </w:r>
    </w:p>
    <w:p w14:paraId="32ECD837" w14:textId="77777777" w:rsidR="006D33CA" w:rsidRDefault="00016E5A">
      <w:pPr>
        <w:pStyle w:val="NormalWeb"/>
        <w:divId w:val="291789927"/>
        <w:rPr>
          <w:rFonts w:ascii="Calibri" w:hAnsi="Calibri"/>
          <w:sz w:val="23"/>
          <w:szCs w:val="23"/>
        </w:rPr>
      </w:pPr>
      <w:r>
        <w:rPr>
          <w:rFonts w:ascii="Calibri" w:hAnsi="Calibri"/>
          <w:i/>
          <w:iCs/>
          <w:sz w:val="23"/>
          <w:szCs w:val="23"/>
        </w:rPr>
        <w:t>[Please provide contacts for various reasons, such as  Security breaches, fire, or other incidents, disasters etc]</w:t>
      </w:r>
    </w:p>
    <w:p w14:paraId="432F94EA" w14:textId="77777777" w:rsidR="006D33CA" w:rsidRDefault="00016E5A">
      <w:pPr>
        <w:pStyle w:val="NormalWeb"/>
        <w:divId w:val="29178992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808"/>
        <w:gridCol w:w="2214"/>
        <w:gridCol w:w="2240"/>
        <w:gridCol w:w="1944"/>
      </w:tblGrid>
      <w:tr w:rsidR="00016E5A" w14:paraId="21EFBE69" w14:textId="77777777">
        <w:trPr>
          <w:divId w:val="291789927"/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70B42B" w14:textId="77777777" w:rsidR="006D33CA" w:rsidRDefault="00016E5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BCA352" w14:textId="77777777" w:rsidR="006D33CA" w:rsidRDefault="00016E5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D2687E" w14:textId="77777777" w:rsidR="006D33CA" w:rsidRDefault="00016E5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Internal / External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FF6C3B" w14:textId="77777777" w:rsidR="006D33CA" w:rsidRDefault="00016E5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Reason for contact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BE8180E" w14:textId="77777777" w:rsidR="006D33CA" w:rsidRDefault="00016E5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3"/>
                <w:szCs w:val="23"/>
              </w:rPr>
              <w:t>Contact</w:t>
            </w:r>
          </w:p>
        </w:tc>
      </w:tr>
      <w:tr w:rsidR="00016E5A" w14:paraId="3FC3F5DB" w14:textId="77777777">
        <w:trPr>
          <w:divId w:val="291789927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687626" w14:textId="64F84EDF" w:rsidR="006D33CA" w:rsidRDefault="006D33C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94588" w14:textId="059E7049" w:rsidR="006D33CA" w:rsidRDefault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&lt;Department&gt;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Fire Department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3D2EF4" w14:textId="2835BAE4" w:rsidR="006D33CA" w:rsidRDefault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Internal_or_External</w:t>
            </w:r>
            <w:proofErr w:type="spellEnd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&gt;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external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5D5AB" w14:textId="77777777" w:rsidR="00016E5A" w:rsidRDefault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&lt;Add Contact Reason&gt; i.e. </w:t>
            </w:r>
          </w:p>
          <w:p w14:paraId="0A3EF121" w14:textId="63086EF7" w:rsidR="006D33CA" w:rsidRPr="00016E5A" w:rsidRDefault="00016E5A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Fire / Natural calamity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0D272" w14:textId="77777777" w:rsidR="00016E5A" w:rsidRDefault="00016E5A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&lt;Add Contact&gt; i.e.</w:t>
            </w:r>
          </w:p>
          <w:p w14:paraId="614F718C" w14:textId="64AB0580" w:rsidR="006D33CA" w:rsidRPr="00016E5A" w:rsidRDefault="00016E5A">
            <w:pPr>
              <w:pStyle w:val="NormalWeb"/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</w:pPr>
            <w:r w:rsidRPr="00016E5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Fire Station 1 Limassol</w:t>
            </w:r>
            <w:r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Pr="00016E5A">
              <w:rPr>
                <w:rFonts w:ascii="Calibri" w:hAnsi="Calibri"/>
                <w:i/>
                <w:iCs/>
                <w:color w:val="000000"/>
                <w:sz w:val="18"/>
                <w:szCs w:val="18"/>
              </w:rPr>
              <w:t>+357 25805400</w:t>
            </w:r>
          </w:p>
        </w:tc>
      </w:tr>
      <w:tr w:rsidR="00016E5A" w14:paraId="48226C46" w14:textId="77777777">
        <w:trPr>
          <w:divId w:val="291789927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BB9EE9" w14:textId="59BDE49D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CC2E01" w14:textId="7AC1347A" w:rsidR="00016E5A" w:rsidRP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&lt;Department&gt; </w:t>
            </w:r>
            <w:r w:rsidRPr="00016E5A">
              <w:rPr>
                <w:rFonts w:ascii="Calibri" w:eastAsia="Times New Roman" w:hAnsi="Calibri"/>
                <w:color w:val="000000"/>
                <w:sz w:val="18"/>
                <w:szCs w:val="18"/>
              </w:rPr>
              <w:t>i.e.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Police Department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0DC2A3" w14:textId="515151C1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Internal_or_External</w:t>
            </w:r>
            <w:proofErr w:type="spellEnd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&gt;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external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F0E518" w14:textId="68336A25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&lt;Add Contact Reason&gt; i.e.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Burglar / Vandalism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91A98E" w14:textId="7EE90F7E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Phone_number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>&gt;</w:t>
            </w:r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250805050</w:t>
            </w:r>
          </w:p>
        </w:tc>
      </w:tr>
      <w:tr w:rsidR="00016E5A" w14:paraId="4362192F" w14:textId="77777777">
        <w:trPr>
          <w:divId w:val="291789927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0A267" w14:textId="2277672D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3359E" w14:textId="270B6227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&lt;Department&gt; 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Human Resources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CACF7" w14:textId="469B6F2C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Internal_or_External</w:t>
            </w:r>
            <w:proofErr w:type="spellEnd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&gt;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internal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744CE9" w14:textId="41534219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&lt;Add Contact Reason&gt; i.e.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Personnel Incident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C1C2FC" w14:textId="35DF991A" w:rsidR="00016E5A" w:rsidRDefault="00016E5A" w:rsidP="00016E5A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hyperlink r:id="rId11" w:history="1">
              <w:r w:rsidRPr="00016E5A">
                <w:rPr>
                  <w:rFonts w:ascii="Calibri" w:hAnsi="Calibri"/>
                  <w:color w:val="000000"/>
                  <w:sz w:val="18"/>
                  <w:szCs w:val="18"/>
                </w:rPr>
                <w:t>&lt;Email&gt;</w:t>
              </w:r>
            </w:hyperlink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; &lt;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Phone_number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>&gt;</w:t>
            </w:r>
          </w:p>
        </w:tc>
      </w:tr>
      <w:tr w:rsidR="00016E5A" w14:paraId="3F9E53FB" w14:textId="77777777">
        <w:trPr>
          <w:divId w:val="291789927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6CFF89" w14:textId="1D961A30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93EDFA" w14:textId="5B0A82DC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&lt;Department&gt; 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1D8D67" w14:textId="399E8881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Internal_or_External</w:t>
            </w:r>
            <w:proofErr w:type="spellEnd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&gt;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internal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C66C61" w14:textId="3E848191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&lt;Add Contact Reason&gt; i.e.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Cybersecurity Incident / IT Disruption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8DBA1" w14:textId="70EB6AD7" w:rsidR="00016E5A" w:rsidRDefault="00016E5A" w:rsidP="00016E5A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hyperlink r:id="rId12" w:history="1">
              <w:r w:rsidRPr="00016E5A">
                <w:rPr>
                  <w:rFonts w:ascii="Calibri" w:hAnsi="Calibri"/>
                  <w:color w:val="000000"/>
                  <w:sz w:val="18"/>
                  <w:szCs w:val="18"/>
                </w:rPr>
                <w:t>&lt;Email&gt;</w:t>
              </w:r>
            </w:hyperlink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; &lt;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Phone_number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>&gt;</w:t>
            </w:r>
          </w:p>
        </w:tc>
      </w:tr>
      <w:tr w:rsidR="00016E5A" w14:paraId="58B96C1F" w14:textId="77777777">
        <w:trPr>
          <w:divId w:val="291789927"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088945" w14:textId="46A75C8B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A86E1AD" w14:textId="4BFF9531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&lt;Department&gt; 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Data Protection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8C79DF" w14:textId="681E42B9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&lt;</w:t>
            </w:r>
            <w:proofErr w:type="spellStart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Internal_or_External</w:t>
            </w:r>
            <w:proofErr w:type="spellEnd"/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&gt;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i.e. </w:t>
            </w: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internal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DF3779" w14:textId="7A2B43BD" w:rsidR="00016E5A" w:rsidRDefault="00016E5A" w:rsidP="00016E5A">
            <w:pPr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&lt;Add Contact Reason&gt; </w:t>
            </w: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i.e.</w:t>
            </w:r>
          </w:p>
          <w:p w14:paraId="1F2C398E" w14:textId="7FC6A61A" w:rsidR="00016E5A" w:rsidRPr="00016E5A" w:rsidRDefault="00016E5A" w:rsidP="00016E5A">
            <w:pPr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</w:pPr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Breach </w:t>
            </w:r>
            <w:proofErr w:type="spellStart"/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>on</w:t>
            </w:r>
            <w:proofErr w:type="spellEnd"/>
            <w:r w:rsidRPr="00016E5A">
              <w:rPr>
                <w:rFonts w:ascii="Calibri" w:eastAsia="Times New Roman" w:hAnsi="Calibri"/>
                <w:i/>
                <w:iCs/>
                <w:color w:val="000000"/>
                <w:sz w:val="18"/>
                <w:szCs w:val="18"/>
              </w:rPr>
              <w:t xml:space="preserve"> confidentiality, integrity and availability on personal information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D0437A" w14:textId="58B6EB83" w:rsidR="00016E5A" w:rsidRDefault="00016E5A" w:rsidP="00016E5A">
            <w:pPr>
              <w:pStyle w:val="NormalWeb"/>
              <w:rPr>
                <w:rFonts w:ascii="Calibri" w:hAnsi="Calibri"/>
                <w:color w:val="000000"/>
                <w:sz w:val="18"/>
                <w:szCs w:val="18"/>
              </w:rPr>
            </w:pPr>
            <w:hyperlink r:id="rId13" w:history="1">
              <w:r w:rsidRPr="00016E5A">
                <w:rPr>
                  <w:rFonts w:ascii="Calibri" w:hAnsi="Calibri"/>
                  <w:color w:val="000000"/>
                  <w:sz w:val="18"/>
                  <w:szCs w:val="18"/>
                </w:rPr>
                <w:t>&lt;Email&gt;</w:t>
              </w:r>
            </w:hyperlink>
            <w:r>
              <w:rPr>
                <w:rFonts w:ascii="Calibri" w:hAnsi="Calibri"/>
                <w:color w:val="000000"/>
                <w:sz w:val="18"/>
                <w:szCs w:val="18"/>
              </w:rPr>
              <w:t xml:space="preserve"> ; &lt;</w:t>
            </w:r>
            <w:proofErr w:type="spellStart"/>
            <w:r>
              <w:rPr>
                <w:rFonts w:ascii="Calibri" w:hAnsi="Calibri"/>
                <w:color w:val="000000"/>
                <w:sz w:val="18"/>
                <w:szCs w:val="18"/>
              </w:rPr>
              <w:t>Phone_number</w:t>
            </w:r>
            <w:proofErr w:type="spellEnd"/>
            <w:r>
              <w:rPr>
                <w:rFonts w:ascii="Calibri" w:hAnsi="Calibri"/>
                <w:color w:val="000000"/>
                <w:sz w:val="18"/>
                <w:szCs w:val="18"/>
              </w:rPr>
              <w:t>&gt;</w:t>
            </w:r>
          </w:p>
        </w:tc>
      </w:tr>
    </w:tbl>
    <w:p w14:paraId="5C75C211" w14:textId="77777777" w:rsidR="006D33CA" w:rsidRDefault="00016E5A">
      <w:pPr>
        <w:pStyle w:val="NormalWeb"/>
        <w:divId w:val="29178992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2CA2FA17" w14:textId="77777777" w:rsidR="006D33CA" w:rsidRDefault="00016E5A">
      <w:pPr>
        <w:pStyle w:val="NormalWeb"/>
        <w:divId w:val="291789927"/>
        <w:rPr>
          <w:rFonts w:ascii="Calibri" w:hAnsi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 </w:t>
      </w:r>
    </w:p>
    <w:p w14:paraId="03611E20" w14:textId="77777777" w:rsidR="006D33CA" w:rsidRDefault="006D33CA"/>
    <w:p w14:paraId="3FCD55F7" w14:textId="77777777" w:rsidR="006D33CA" w:rsidRDefault="006D33CA"/>
    <w:p w14:paraId="346B3C77" w14:textId="77777777" w:rsidR="0058209B" w:rsidRPr="00BC5D7F" w:rsidRDefault="0058209B" w:rsidP="00A52C45"/>
    <w:sectPr w:rsidR="0058209B" w:rsidRPr="00BC5D7F" w:rsidSect="001C6AF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 w:code="9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F699" w14:textId="77777777" w:rsidR="002B29FB" w:rsidRDefault="00016E5A" w:rsidP="00E02961">
      <w:pPr>
        <w:spacing w:after="0" w:line="240" w:lineRule="auto"/>
      </w:pPr>
      <w:r>
        <w:separator/>
      </w:r>
    </w:p>
    <w:p w14:paraId="7AAA1229" w14:textId="77777777" w:rsidR="002B29FB" w:rsidRDefault="002B29FB"/>
    <w:p w14:paraId="6987B324" w14:textId="77777777" w:rsidR="002B29FB" w:rsidRDefault="002B29FB"/>
  </w:endnote>
  <w:endnote w:type="continuationSeparator" w:id="0">
    <w:p w14:paraId="4126B278" w14:textId="77777777" w:rsidR="002B29FB" w:rsidRDefault="00016E5A" w:rsidP="00E02961">
      <w:pPr>
        <w:spacing w:after="0" w:line="240" w:lineRule="auto"/>
      </w:pPr>
      <w:r>
        <w:continuationSeparator/>
      </w:r>
    </w:p>
    <w:p w14:paraId="049983EF" w14:textId="77777777" w:rsidR="002B29FB" w:rsidRDefault="002B29FB"/>
    <w:p w14:paraId="10670F3D" w14:textId="77777777" w:rsidR="002B29FB" w:rsidRDefault="002B29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10810" w14:textId="77777777" w:rsidR="001C6AF3" w:rsidRDefault="001C6A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98E26" w14:textId="77777777" w:rsidR="001C6AF3" w:rsidRDefault="001C6A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557C2" w14:textId="7AD27C7A" w:rsidR="008B376F" w:rsidRDefault="00016E5A" w:rsidP="008B376F">
    <w:pPr>
      <w:pStyle w:val="Footer"/>
      <w:tabs>
        <w:tab w:val="clear" w:pos="4680"/>
        <w:tab w:val="clear" w:pos="9360"/>
        <w:tab w:val="left" w:pos="390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55013" w14:textId="77777777" w:rsidR="002B29FB" w:rsidRDefault="00016E5A" w:rsidP="00E02961">
      <w:pPr>
        <w:spacing w:after="0" w:line="240" w:lineRule="auto"/>
      </w:pPr>
      <w:r>
        <w:separator/>
      </w:r>
    </w:p>
    <w:p w14:paraId="138DA7EC" w14:textId="77777777" w:rsidR="002B29FB" w:rsidRDefault="002B29FB"/>
    <w:p w14:paraId="3C6FB2FF" w14:textId="77777777" w:rsidR="002B29FB" w:rsidRDefault="002B29FB"/>
  </w:footnote>
  <w:footnote w:type="continuationSeparator" w:id="0">
    <w:p w14:paraId="45F850B8" w14:textId="77777777" w:rsidR="002B29FB" w:rsidRDefault="00016E5A" w:rsidP="00E02961">
      <w:pPr>
        <w:spacing w:after="0" w:line="240" w:lineRule="auto"/>
      </w:pPr>
      <w:r>
        <w:continuationSeparator/>
      </w:r>
    </w:p>
    <w:p w14:paraId="623D8FB6" w14:textId="77777777" w:rsidR="002B29FB" w:rsidRDefault="002B29FB"/>
    <w:p w14:paraId="6EBF3665" w14:textId="77777777" w:rsidR="002B29FB" w:rsidRDefault="002B29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474E" w14:textId="77777777" w:rsidR="001C6AF3" w:rsidRDefault="001C6A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B4776" w14:textId="77777777" w:rsidR="001C6AF3" w:rsidRDefault="001C6A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C6BF" w14:textId="77777777" w:rsidR="001C6AF3" w:rsidRDefault="001C6A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2"/>
    <w:lvl w:ilvl="0" w:tplc="79983F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01088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8872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94AF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1E9D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6A3D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DE80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C3CB1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F847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5DB69C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50228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229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E270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7216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D9226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6ED8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C426A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469D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F38616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4392C38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0822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982C9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D1EE5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A465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98231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AE86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B832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0F6C25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A2AABC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70EB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C231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0CC9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02AD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CE25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0061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6C27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hybridMultilevel"/>
    <w:tmpl w:val="00000006"/>
    <w:lvl w:ilvl="0" w:tplc="151ADB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71A6B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DAA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CCFF8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AB852B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3465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810C1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A25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9FE3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7"/>
    <w:multiLevelType w:val="hybridMultilevel"/>
    <w:tmpl w:val="00000007"/>
    <w:lvl w:ilvl="0" w:tplc="3E8859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DAFA43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946FF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5F289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BE67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385B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D65F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8870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E1C70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D19ABD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254E8D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3E0F1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806D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E4FC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7CDF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6601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636C2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F1090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BC3593F"/>
    <w:multiLevelType w:val="hybridMultilevel"/>
    <w:tmpl w:val="00000001"/>
    <w:lvl w:ilvl="0" w:tplc="2D4405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04C14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422EF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E0B4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A2CB8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20641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6D454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E0C83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CA09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7EED2741"/>
    <w:multiLevelType w:val="hybridMultilevel"/>
    <w:tmpl w:val="766ED34C"/>
    <w:lvl w:ilvl="0" w:tplc="44DAF2E0">
      <w:start w:val="17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189C842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08B0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E4A1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0A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DCF7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0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43D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06E2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58415">
    <w:abstractNumId w:val="8"/>
  </w:num>
  <w:num w:numId="2" w16cid:durableId="1452280488">
    <w:abstractNumId w:val="0"/>
  </w:num>
  <w:num w:numId="3" w16cid:durableId="1424909432">
    <w:abstractNumId w:val="7"/>
  </w:num>
  <w:num w:numId="4" w16cid:durableId="1688369697">
    <w:abstractNumId w:val="1"/>
  </w:num>
  <w:num w:numId="5" w16cid:durableId="802767450">
    <w:abstractNumId w:val="2"/>
  </w:num>
  <w:num w:numId="6" w16cid:durableId="1526403100">
    <w:abstractNumId w:val="3"/>
  </w:num>
  <w:num w:numId="7" w16cid:durableId="187109565">
    <w:abstractNumId w:val="4"/>
  </w:num>
  <w:num w:numId="8" w16cid:durableId="1093548534">
    <w:abstractNumId w:val="5"/>
  </w:num>
  <w:num w:numId="9" w16cid:durableId="4029931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isplayBackgroundShape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880"/>
    <w:rsid w:val="0000527F"/>
    <w:rsid w:val="00013508"/>
    <w:rsid w:val="00013D61"/>
    <w:rsid w:val="00016E5A"/>
    <w:rsid w:val="0003272A"/>
    <w:rsid w:val="000607F3"/>
    <w:rsid w:val="000752A0"/>
    <w:rsid w:val="0009113F"/>
    <w:rsid w:val="000A27B2"/>
    <w:rsid w:val="000B0D34"/>
    <w:rsid w:val="000C3418"/>
    <w:rsid w:val="000C41DA"/>
    <w:rsid w:val="000D3F59"/>
    <w:rsid w:val="00105D84"/>
    <w:rsid w:val="00130D52"/>
    <w:rsid w:val="0013267A"/>
    <w:rsid w:val="00141F08"/>
    <w:rsid w:val="001663BC"/>
    <w:rsid w:val="0017433D"/>
    <w:rsid w:val="00180AEA"/>
    <w:rsid w:val="0018204D"/>
    <w:rsid w:val="001A1136"/>
    <w:rsid w:val="001A27E3"/>
    <w:rsid w:val="001A3B51"/>
    <w:rsid w:val="001B4A66"/>
    <w:rsid w:val="001C6AF3"/>
    <w:rsid w:val="00206150"/>
    <w:rsid w:val="002102E5"/>
    <w:rsid w:val="002126FC"/>
    <w:rsid w:val="00233190"/>
    <w:rsid w:val="0024086B"/>
    <w:rsid w:val="00296D98"/>
    <w:rsid w:val="002A0622"/>
    <w:rsid w:val="002B29FB"/>
    <w:rsid w:val="002C62B2"/>
    <w:rsid w:val="0030664C"/>
    <w:rsid w:val="00337862"/>
    <w:rsid w:val="00345FC7"/>
    <w:rsid w:val="00347422"/>
    <w:rsid w:val="00354146"/>
    <w:rsid w:val="0036603D"/>
    <w:rsid w:val="003A3F41"/>
    <w:rsid w:val="003A595A"/>
    <w:rsid w:val="003B167C"/>
    <w:rsid w:val="003B7A0E"/>
    <w:rsid w:val="003E0288"/>
    <w:rsid w:val="003E502A"/>
    <w:rsid w:val="003F04EF"/>
    <w:rsid w:val="00414CB2"/>
    <w:rsid w:val="004534F8"/>
    <w:rsid w:val="004B372D"/>
    <w:rsid w:val="004B64AD"/>
    <w:rsid w:val="004D1CCC"/>
    <w:rsid w:val="004D438A"/>
    <w:rsid w:val="004F52E6"/>
    <w:rsid w:val="0050367C"/>
    <w:rsid w:val="005362C0"/>
    <w:rsid w:val="00540C1D"/>
    <w:rsid w:val="00546F7A"/>
    <w:rsid w:val="00571A0D"/>
    <w:rsid w:val="0058209B"/>
    <w:rsid w:val="005A2EC3"/>
    <w:rsid w:val="005A6117"/>
    <w:rsid w:val="005F2BA3"/>
    <w:rsid w:val="005F4468"/>
    <w:rsid w:val="0060245B"/>
    <w:rsid w:val="0061032E"/>
    <w:rsid w:val="00645266"/>
    <w:rsid w:val="00664B28"/>
    <w:rsid w:val="00680CF6"/>
    <w:rsid w:val="00684604"/>
    <w:rsid w:val="006A4B2F"/>
    <w:rsid w:val="006B284C"/>
    <w:rsid w:val="006D33CA"/>
    <w:rsid w:val="006E64F3"/>
    <w:rsid w:val="006F19BD"/>
    <w:rsid w:val="006F3F1E"/>
    <w:rsid w:val="00714E12"/>
    <w:rsid w:val="0076623C"/>
    <w:rsid w:val="007778D4"/>
    <w:rsid w:val="0078374E"/>
    <w:rsid w:val="00794A78"/>
    <w:rsid w:val="007A403E"/>
    <w:rsid w:val="007B698E"/>
    <w:rsid w:val="007D5DAA"/>
    <w:rsid w:val="00813CB5"/>
    <w:rsid w:val="00823335"/>
    <w:rsid w:val="008420AE"/>
    <w:rsid w:val="00857238"/>
    <w:rsid w:val="0086146B"/>
    <w:rsid w:val="0087194E"/>
    <w:rsid w:val="00871E6B"/>
    <w:rsid w:val="0087414E"/>
    <w:rsid w:val="00896A97"/>
    <w:rsid w:val="008A043E"/>
    <w:rsid w:val="008B376F"/>
    <w:rsid w:val="008E17BD"/>
    <w:rsid w:val="009009D4"/>
    <w:rsid w:val="009169B7"/>
    <w:rsid w:val="00921133"/>
    <w:rsid w:val="00930AF3"/>
    <w:rsid w:val="00962ED9"/>
    <w:rsid w:val="00993FD5"/>
    <w:rsid w:val="009B5ACD"/>
    <w:rsid w:val="009C75F0"/>
    <w:rsid w:val="009D400A"/>
    <w:rsid w:val="009D5C9F"/>
    <w:rsid w:val="009D63A4"/>
    <w:rsid w:val="009E2BC8"/>
    <w:rsid w:val="009F5BCE"/>
    <w:rsid w:val="00A038AE"/>
    <w:rsid w:val="00A24557"/>
    <w:rsid w:val="00A25BF6"/>
    <w:rsid w:val="00A35676"/>
    <w:rsid w:val="00A52181"/>
    <w:rsid w:val="00A52AC0"/>
    <w:rsid w:val="00A52C45"/>
    <w:rsid w:val="00A54880"/>
    <w:rsid w:val="00A71001"/>
    <w:rsid w:val="00A71A7A"/>
    <w:rsid w:val="00A87807"/>
    <w:rsid w:val="00A87883"/>
    <w:rsid w:val="00A979F5"/>
    <w:rsid w:val="00AB6903"/>
    <w:rsid w:val="00AB74E2"/>
    <w:rsid w:val="00AC7944"/>
    <w:rsid w:val="00AF57F5"/>
    <w:rsid w:val="00B10F8A"/>
    <w:rsid w:val="00B44A78"/>
    <w:rsid w:val="00B673C1"/>
    <w:rsid w:val="00B67A66"/>
    <w:rsid w:val="00B81505"/>
    <w:rsid w:val="00B82E48"/>
    <w:rsid w:val="00B86BD5"/>
    <w:rsid w:val="00B90D00"/>
    <w:rsid w:val="00BA3FC8"/>
    <w:rsid w:val="00BC5D7F"/>
    <w:rsid w:val="00BC7B14"/>
    <w:rsid w:val="00BD00A1"/>
    <w:rsid w:val="00BD080A"/>
    <w:rsid w:val="00C253C2"/>
    <w:rsid w:val="00C31710"/>
    <w:rsid w:val="00C51757"/>
    <w:rsid w:val="00C7527B"/>
    <w:rsid w:val="00C858D1"/>
    <w:rsid w:val="00C86F68"/>
    <w:rsid w:val="00C91B88"/>
    <w:rsid w:val="00C926D1"/>
    <w:rsid w:val="00CA6F72"/>
    <w:rsid w:val="00CB205E"/>
    <w:rsid w:val="00CD4D05"/>
    <w:rsid w:val="00CE2F84"/>
    <w:rsid w:val="00D02B6F"/>
    <w:rsid w:val="00D079E9"/>
    <w:rsid w:val="00D1314B"/>
    <w:rsid w:val="00D14DAC"/>
    <w:rsid w:val="00D1701C"/>
    <w:rsid w:val="00D43E31"/>
    <w:rsid w:val="00D67560"/>
    <w:rsid w:val="00D77101"/>
    <w:rsid w:val="00D81764"/>
    <w:rsid w:val="00D90C9C"/>
    <w:rsid w:val="00DB0AAC"/>
    <w:rsid w:val="00DF4AB3"/>
    <w:rsid w:val="00E02961"/>
    <w:rsid w:val="00E35396"/>
    <w:rsid w:val="00E40AF7"/>
    <w:rsid w:val="00E53085"/>
    <w:rsid w:val="00E843C0"/>
    <w:rsid w:val="00EF5781"/>
    <w:rsid w:val="00F20A34"/>
    <w:rsid w:val="00F23DC4"/>
    <w:rsid w:val="00F43C33"/>
    <w:rsid w:val="00F538DB"/>
    <w:rsid w:val="00F614F6"/>
    <w:rsid w:val="00F811E2"/>
    <w:rsid w:val="00F82934"/>
    <w:rsid w:val="00FA1F45"/>
    <w:rsid w:val="00FB183A"/>
    <w:rsid w:val="00FB60D4"/>
    <w:rsid w:val="00FC12A0"/>
    <w:rsid w:val="00FC4E5F"/>
    <w:rsid w:val="00FC6602"/>
    <w:rsid w:val="00FC7350"/>
    <w:rsid w:val="00FC7E8C"/>
    <w:rsid w:val="00FD4775"/>
    <w:rsid w:val="00FE4F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081E6BF"/>
  <w15:docId w15:val="{03EC0812-3FE0-4E98-8888-81EDCDEEF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A97"/>
    <w:rPr>
      <w:rFonts w:asciiTheme="majorHAnsi" w:hAnsiTheme="majorHAns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3BC"/>
    <w:pPr>
      <w:keepNext/>
      <w:keepLines/>
      <w:spacing w:before="320" w:after="0" w:line="240" w:lineRule="auto"/>
      <w:outlineLvl w:val="0"/>
    </w:pPr>
    <w:rPr>
      <w:rFonts w:eastAsiaTheme="majorEastAsia" w:cstheme="majorBidi"/>
      <w:b/>
      <w:color w:val="262626" w:themeColor="text1" w:themeTint="D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3BC"/>
    <w:pPr>
      <w:keepNext/>
      <w:keepLines/>
      <w:spacing w:before="200" w:line="240" w:lineRule="auto"/>
      <w:outlineLvl w:val="1"/>
    </w:pPr>
    <w:rPr>
      <w:rFonts w:eastAsiaTheme="majorEastAsia" w:cstheme="majorBidi"/>
      <w:b/>
      <w:color w:val="262626" w:themeColor="text1" w:themeTint="D9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3BC"/>
    <w:pPr>
      <w:keepNext/>
      <w:keepLines/>
      <w:spacing w:before="40" w:after="0" w:line="240" w:lineRule="auto"/>
      <w:outlineLvl w:val="2"/>
    </w:pPr>
    <w:rPr>
      <w:rFonts w:eastAsiaTheme="majorEastAsia" w:cstheme="majorBidi"/>
      <w:b/>
      <w:color w:val="262626" w:themeColor="text1" w:themeTint="D9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63BC"/>
    <w:pPr>
      <w:keepNext/>
      <w:keepLines/>
      <w:spacing w:before="160"/>
      <w:outlineLvl w:val="3"/>
    </w:pPr>
    <w:rPr>
      <w:rFonts w:eastAsiaTheme="majorEastAsia" w:cstheme="majorBidi"/>
      <w:b/>
      <w:color w:val="262626" w:themeColor="text1" w:themeTint="D9"/>
      <w:sz w:val="28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17BD"/>
    <w:pPr>
      <w:keepNext/>
      <w:keepLines/>
      <w:spacing w:before="40" w:after="0"/>
      <w:outlineLvl w:val="4"/>
    </w:pPr>
    <w:rPr>
      <w:rFonts w:eastAsiaTheme="majorEastAsia" w:cstheme="majorBidi"/>
      <w:color w:val="3B3059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1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B3059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E17BD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59083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E17BD"/>
    <w:pPr>
      <w:keepNext/>
      <w:keepLines/>
      <w:spacing w:before="40" w:after="0"/>
      <w:outlineLvl w:val="7"/>
    </w:pPr>
    <w:rPr>
      <w:rFonts w:eastAsiaTheme="majorEastAsia" w:cstheme="majorBidi"/>
      <w:b/>
      <w:bCs/>
      <w:color w:val="3B3059" w:themeColor="text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E17BD"/>
    <w:pPr>
      <w:keepNext/>
      <w:keepLines/>
      <w:spacing w:before="40" w:after="0"/>
      <w:outlineLvl w:val="8"/>
    </w:pPr>
    <w:rPr>
      <w:rFonts w:eastAsiaTheme="majorEastAsia" w:cstheme="majorBidi"/>
      <w:b/>
      <w:bCs/>
      <w:i/>
      <w:iCs/>
      <w:color w:val="3B3059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663BC"/>
    <w:rPr>
      <w:rFonts w:asciiTheme="majorHAnsi" w:eastAsiaTheme="majorEastAsia" w:hAnsiTheme="majorHAnsi" w:cstheme="majorBidi"/>
      <w:b/>
      <w:color w:val="262626" w:themeColor="text1" w:themeTint="D9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8E17BD"/>
    <w:rPr>
      <w:rFonts w:asciiTheme="majorHAnsi" w:eastAsiaTheme="majorEastAsia" w:hAnsiTheme="majorHAnsi" w:cstheme="majorBidi"/>
      <w:color w:val="3B3059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8E17BD"/>
    <w:rPr>
      <w:rFonts w:asciiTheme="majorHAnsi" w:eastAsiaTheme="majorEastAsia" w:hAnsiTheme="majorHAnsi" w:cstheme="majorBidi"/>
      <w:i/>
      <w:iCs/>
      <w:color w:val="3B3059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8E17BD"/>
    <w:rPr>
      <w:rFonts w:asciiTheme="majorHAnsi" w:eastAsiaTheme="majorEastAsia" w:hAnsiTheme="majorHAnsi" w:cstheme="majorBidi"/>
      <w:i/>
      <w:iCs/>
      <w:color w:val="590832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rsid w:val="008E17BD"/>
    <w:rPr>
      <w:rFonts w:asciiTheme="majorHAnsi" w:eastAsiaTheme="majorEastAsia" w:hAnsiTheme="majorHAnsi" w:cstheme="majorBidi"/>
      <w:b/>
      <w:bCs/>
      <w:color w:val="3B3059" w:themeColor="text2"/>
    </w:rPr>
  </w:style>
  <w:style w:type="character" w:customStyle="1" w:styleId="Heading9Char">
    <w:name w:val="Heading 9 Char"/>
    <w:basedOn w:val="DefaultParagraphFont"/>
    <w:link w:val="Heading9"/>
    <w:uiPriority w:val="9"/>
    <w:rsid w:val="008E17BD"/>
    <w:rPr>
      <w:rFonts w:asciiTheme="majorHAnsi" w:eastAsiaTheme="majorEastAsia" w:hAnsiTheme="majorHAnsi" w:cstheme="majorBidi"/>
      <w:b/>
      <w:bCs/>
      <w:i/>
      <w:iCs/>
      <w:color w:val="3B3059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17B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8E17BD"/>
    <w:pPr>
      <w:spacing w:after="0" w:line="240" w:lineRule="auto"/>
      <w:contextualSpacing/>
    </w:pPr>
    <w:rPr>
      <w:rFonts w:eastAsiaTheme="majorEastAsia" w:cstheme="majorBidi"/>
      <w:color w:val="B3116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7BD"/>
    <w:rPr>
      <w:rFonts w:asciiTheme="majorHAnsi" w:eastAsiaTheme="majorEastAsia" w:hAnsiTheme="majorHAnsi" w:cstheme="majorBidi"/>
      <w:color w:val="B3116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7BD"/>
    <w:pPr>
      <w:numPr>
        <w:ilvl w:val="1"/>
      </w:numPr>
      <w:spacing w:line="240" w:lineRule="auto"/>
    </w:pPr>
    <w:rPr>
      <w:rFonts w:eastAsiaTheme="majorEastAsia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17B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8E17BD"/>
    <w:rPr>
      <w:b/>
      <w:bCs/>
    </w:rPr>
  </w:style>
  <w:style w:type="character" w:styleId="Emphasis">
    <w:name w:val="Emphasis"/>
    <w:basedOn w:val="DefaultParagraphFont"/>
    <w:uiPriority w:val="20"/>
    <w:qFormat/>
    <w:rsid w:val="008E17BD"/>
    <w:rPr>
      <w:i/>
      <w:iCs/>
    </w:rPr>
  </w:style>
  <w:style w:type="paragraph" w:styleId="NoSpacing">
    <w:name w:val="No Spacing"/>
    <w:link w:val="NoSpacingChar"/>
    <w:uiPriority w:val="1"/>
    <w:qFormat/>
    <w:rsid w:val="008E17B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17B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7B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7BD"/>
    <w:pPr>
      <w:pBdr>
        <w:left w:val="single" w:sz="18" w:space="12" w:color="B31166" w:themeColor="accent1"/>
      </w:pBdr>
      <w:spacing w:before="100" w:beforeAutospacing="1" w:line="300" w:lineRule="auto"/>
      <w:ind w:left="1224" w:right="1224"/>
    </w:pPr>
    <w:rPr>
      <w:rFonts w:eastAsiaTheme="majorEastAsia" w:cstheme="majorBidi"/>
      <w:color w:val="B3116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7BD"/>
    <w:rPr>
      <w:rFonts w:asciiTheme="majorHAnsi" w:eastAsiaTheme="majorEastAsia" w:hAnsiTheme="majorHAnsi" w:cstheme="majorBidi"/>
      <w:color w:val="B3116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17B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E17B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E17BD"/>
    <w:rPr>
      <w:smallCaps/>
      <w:color w:val="404040" w:themeColor="text1" w:themeTint="BF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8E17B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E17B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17BD"/>
    <w:pPr>
      <w:outlineLvl w:val="9"/>
    </w:pPr>
  </w:style>
  <w:style w:type="paragraph" w:customStyle="1" w:styleId="DecimalAligned">
    <w:name w:val="Decimal Aligned"/>
    <w:basedOn w:val="Normal"/>
    <w:uiPriority w:val="40"/>
    <w:rsid w:val="003A3F41"/>
    <w:pPr>
      <w:tabs>
        <w:tab w:val="decimal" w:pos="360"/>
      </w:tabs>
    </w:pPr>
    <w:rPr>
      <w:rFonts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3A3F41"/>
    <w:pPr>
      <w:spacing w:after="0" w:line="240" w:lineRule="auto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3A3F41"/>
    <w:rPr>
      <w:rFonts w:cs="Times New Roman"/>
      <w:sz w:val="20"/>
      <w:szCs w:val="20"/>
    </w:rPr>
  </w:style>
  <w:style w:type="table" w:styleId="LightShading-Accent1">
    <w:name w:val="Light Shading Accent 1"/>
    <w:basedOn w:val="TableNormal"/>
    <w:uiPriority w:val="60"/>
    <w:rsid w:val="003A3F41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8" w:space="0" w:color="B31166" w:themeColor="accent1"/>
        <w:bottom w:val="single" w:sz="8" w:space="0" w:color="B3116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1166" w:themeColor="accent1"/>
          <w:left w:val="nil"/>
          <w:bottom w:val="single" w:sz="8" w:space="0" w:color="B3116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B8D9" w:themeFill="accent1" w:themeFillTint="3F"/>
      </w:tcPr>
    </w:tblStylePr>
  </w:style>
  <w:style w:type="table" w:customStyle="1" w:styleId="GridTable1Light-Accent51">
    <w:name w:val="Grid Table 1 Light - Accent 51"/>
    <w:basedOn w:val="TableNormal"/>
    <w:uiPriority w:val="46"/>
    <w:rsid w:val="006F3F1E"/>
    <w:pPr>
      <w:spacing w:after="0" w:line="240" w:lineRule="auto"/>
    </w:pPr>
    <w:tblPr>
      <w:tblStyleRowBandSize w:val="1"/>
      <w:tblStyleColBandSize w:val="1"/>
      <w:tblBorders>
        <w:top w:val="single" w:sz="4" w:space="0" w:color="D6C3F9" w:themeColor="accent5" w:themeTint="66"/>
        <w:left w:val="single" w:sz="4" w:space="0" w:color="D6C3F9" w:themeColor="accent5" w:themeTint="66"/>
        <w:bottom w:val="single" w:sz="4" w:space="0" w:color="D6C3F9" w:themeColor="accent5" w:themeTint="66"/>
        <w:right w:val="single" w:sz="4" w:space="0" w:color="D6C3F9" w:themeColor="accent5" w:themeTint="66"/>
        <w:insideH w:val="single" w:sz="4" w:space="0" w:color="D6C3F9" w:themeColor="accent5" w:themeTint="66"/>
        <w:insideV w:val="single" w:sz="4" w:space="0" w:color="D6C3F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2A6F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A6F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86146B"/>
    <w:pPr>
      <w:spacing w:after="0" w:line="240" w:lineRule="auto"/>
    </w:pPr>
    <w:tblPr>
      <w:tblStyleRowBandSize w:val="1"/>
      <w:tblStyleColBandSize w:val="1"/>
      <w:tblBorders>
        <w:top w:val="single" w:sz="4" w:space="0" w:color="F6D4B0" w:themeColor="accent4" w:themeTint="66"/>
        <w:left w:val="single" w:sz="4" w:space="0" w:color="F6D4B0" w:themeColor="accent4" w:themeTint="66"/>
        <w:bottom w:val="single" w:sz="4" w:space="0" w:color="F6D4B0" w:themeColor="accent4" w:themeTint="66"/>
        <w:right w:val="single" w:sz="4" w:space="0" w:color="F6D4B0" w:themeColor="accent4" w:themeTint="66"/>
        <w:insideH w:val="single" w:sz="4" w:space="0" w:color="F6D4B0" w:themeColor="accent4" w:themeTint="66"/>
        <w:insideV w:val="single" w:sz="4" w:space="0" w:color="F6D4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1BE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BE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A52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51">
    <w:name w:val="Plain Table 51"/>
    <w:basedOn w:val="TableNormal"/>
    <w:uiPriority w:val="45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31">
    <w:name w:val="Plain Table 31"/>
    <w:basedOn w:val="TableNormal"/>
    <w:uiPriority w:val="43"/>
    <w:rsid w:val="00A52AC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3116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3116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3116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3116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1">
    <w:name w:val="List Table 7 Colorful1"/>
    <w:basedOn w:val="TableNormal"/>
    <w:uiPriority w:val="52"/>
    <w:rsid w:val="00A52AC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A52AC0"/>
    <w:pPr>
      <w:spacing w:after="0" w:line="240" w:lineRule="auto"/>
    </w:pPr>
    <w:rPr>
      <w:color w:val="631AE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6BF2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6BF2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6BF2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6BF2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AE1FC" w:themeFill="accent5" w:themeFillTint="33"/>
      </w:tcPr>
    </w:tblStylePr>
    <w:tblStylePr w:type="band1Horz">
      <w:tblPr/>
      <w:tcPr>
        <w:shd w:val="clear" w:color="auto" w:fill="EAE1F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A52AC0"/>
    <w:pPr>
      <w:spacing w:after="0" w:line="240" w:lineRule="auto"/>
    </w:pPr>
    <w:rPr>
      <w:color w:val="850C4B" w:themeColor="accent1" w:themeShade="BF"/>
    </w:rPr>
    <w:tblPr>
      <w:tblStyleRowBandSize w:val="1"/>
      <w:tblStyleColBandSize w:val="1"/>
      <w:tblBorders>
        <w:top w:val="single" w:sz="4" w:space="0" w:color="B31166" w:themeColor="accent1"/>
        <w:bottom w:val="single" w:sz="4" w:space="0" w:color="B3116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3116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3116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5E0" w:themeFill="accent1" w:themeFillTint="33"/>
      </w:tcPr>
    </w:tblStylePr>
    <w:tblStylePr w:type="band1Horz">
      <w:tblPr/>
      <w:tcPr>
        <w:shd w:val="clear" w:color="auto" w:fill="F9C5E0" w:themeFill="accent1" w:themeFillTint="33"/>
      </w:tcPr>
    </w:tblStylePr>
  </w:style>
  <w:style w:type="table" w:customStyle="1" w:styleId="ListTable21">
    <w:name w:val="List Table 21"/>
    <w:basedOn w:val="TableNormal"/>
    <w:uiPriority w:val="47"/>
    <w:rsid w:val="00A52AC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961"/>
  </w:style>
  <w:style w:type="paragraph" w:styleId="Footer">
    <w:name w:val="footer"/>
    <w:basedOn w:val="Normal"/>
    <w:link w:val="FooterChar"/>
    <w:uiPriority w:val="99"/>
    <w:unhideWhenUsed/>
    <w:rsid w:val="00E029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961"/>
  </w:style>
  <w:style w:type="paragraph" w:styleId="ListParagraph">
    <w:name w:val="List Paragraph"/>
    <w:basedOn w:val="Normal"/>
    <w:uiPriority w:val="34"/>
    <w:qFormat/>
    <w:rsid w:val="006F3F1E"/>
    <w:pPr>
      <w:ind w:left="720"/>
      <w:contextualSpacing/>
    </w:pPr>
  </w:style>
  <w:style w:type="table" w:customStyle="1" w:styleId="ListTable2-Accent21">
    <w:name w:val="List Table 2 - Accent 21"/>
    <w:basedOn w:val="TableNormal"/>
    <w:uiPriority w:val="47"/>
    <w:rsid w:val="009169B7"/>
    <w:pPr>
      <w:spacing w:after="0" w:line="240" w:lineRule="auto"/>
    </w:pPr>
    <w:tblPr>
      <w:tblStyleRowBandSize w:val="1"/>
      <w:tblStyleColBandSize w:val="1"/>
      <w:tblBorders>
        <w:top w:val="single" w:sz="4" w:space="0" w:color="EE8AA8" w:themeColor="accent2" w:themeTint="99"/>
        <w:bottom w:val="single" w:sz="4" w:space="0" w:color="EE8AA8" w:themeColor="accent2" w:themeTint="99"/>
        <w:insideH w:val="single" w:sz="4" w:space="0" w:color="EE8AA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7E1" w:themeFill="accent2" w:themeFillTint="33"/>
      </w:tcPr>
    </w:tblStylePr>
    <w:tblStylePr w:type="band1Horz">
      <w:tblPr/>
      <w:tcPr>
        <w:shd w:val="clear" w:color="auto" w:fill="F9D7E1" w:themeFill="accent2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571A0D"/>
  </w:style>
  <w:style w:type="table" w:customStyle="1" w:styleId="ListTable1Light1">
    <w:name w:val="List Table 1 Light1"/>
    <w:basedOn w:val="TableNormal"/>
    <w:uiPriority w:val="46"/>
    <w:rsid w:val="00546F7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rsid w:val="0058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ntonia.monogyiou@neo.law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antonia.monogyiou@neo.law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tonia.monogyiou@neo.law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new_project\cm-services\cm-api\src\main\resources\templates\audit-soc2-re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Boardroom">
  <a:themeElements>
    <a:clrScheme name="Ion Boardroo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Arial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5EFD2C44BBDB41B13A9B25ED99B811" ma:contentTypeVersion="19" ma:contentTypeDescription="Create a new document." ma:contentTypeScope="" ma:versionID="5e83636f51d2eb0a9e2156d014dafa0d">
  <xsd:schema xmlns:xsd="http://www.w3.org/2001/XMLSchema" xmlns:xs="http://www.w3.org/2001/XMLSchema" xmlns:p="http://schemas.microsoft.com/office/2006/metadata/properties" xmlns:ns1="http://schemas.microsoft.com/sharepoint/v3" xmlns:ns2="6468af50-2ec5-4b43-a5a4-a5d65c45ff79" xmlns:ns3="e385d5ea-9f27-4fc8-88e0-06cfbc0265fb" targetNamespace="http://schemas.microsoft.com/office/2006/metadata/properties" ma:root="true" ma:fieldsID="8dcfcf7bd8e9cdd1a4c6779aef346d83" ns1:_="" ns2:_="" ns3:_="">
    <xsd:import namespace="http://schemas.microsoft.com/sharepoint/v3"/>
    <xsd:import namespace="6468af50-2ec5-4b43-a5a4-a5d65c45ff79"/>
    <xsd:import namespace="e385d5ea-9f27-4fc8-88e0-06cfbc0265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68af50-2ec5-4b43-a5a4-a5d65c45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3e47493-ac23-430c-93e3-830510499e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5d5ea-9f27-4fc8-88e0-06cfbc026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14d4bd2-ea83-4025-8646-0ce6038b97ce}" ma:internalName="TaxCatchAll" ma:showField="CatchAllData" ma:web="e385d5ea-9f27-4fc8-88e0-06cfbc0265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468af50-2ec5-4b43-a5a4-a5d65c45ff79">
      <Terms xmlns="http://schemas.microsoft.com/office/infopath/2007/PartnerControls"/>
    </lcf76f155ced4ddcb4097134ff3c332f>
    <TaxCatchAll xmlns="e385d5ea-9f27-4fc8-88e0-06cfbc0265fb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5145B7-19EE-4FFD-BE07-53AE8D1D88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468af50-2ec5-4b43-a5a4-a5d65c45ff79"/>
    <ds:schemaRef ds:uri="e385d5ea-9f27-4fc8-88e0-06cfbc026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2B8763-430F-4214-8451-DCA224B95D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A033BC4-7883-4FEB-9AE0-EFFBF43F31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468af50-2ec5-4b43-a5a4-a5d65c45ff79"/>
    <ds:schemaRef ds:uri="e385d5ea-9f27-4fc8-88e0-06cfbc0265fb"/>
  </ds:schemaRefs>
</ds:datastoreItem>
</file>

<file path=customXml/itemProps4.xml><?xml version="1.0" encoding="utf-8"?>
<ds:datastoreItem xmlns:ds="http://schemas.openxmlformats.org/officeDocument/2006/customXml" ds:itemID="{6E9A5424-E0E7-452E-8CCA-BA03CD210D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audit-soc2-report</Template>
  <TotalTime>106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Avgi Michael</cp:lastModifiedBy>
  <cp:revision>81</cp:revision>
  <dcterms:created xsi:type="dcterms:W3CDTF">2020-01-14T13:16:00Z</dcterms:created>
  <dcterms:modified xsi:type="dcterms:W3CDTF">2025-08-05T14:43:00Z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7fafe2b2c19b2989677a3781f63674779571958b04bf4536054819ea27f1f10e</vt:lpwstr>
  </property>
  <property fmtid="{D5CDD505-2E9C-101B-9397-08002B2CF9AE}" pid="3" name="ContentTypeId">
    <vt:lpwstr>0x010100E55EFD2C44BBDB41B13A9B25ED99B811</vt:lpwstr>
  </property>
  <property fmtid="{D5CDD505-2E9C-101B-9397-08002B2CF9AE}" pid="4" name="MediaServiceImageTags">
    <vt:lpwstr/>
  </property>
</Properties>
</file>