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17D4E8" w14:textId="61ECCC72" w:rsidR="009E4F24" w:rsidRDefault="00C14A48">
      <w:pPr>
        <w:jc w:val="center"/>
      </w:pPr>
      <w:r>
        <w:br/>
      </w:r>
      <w:r>
        <w:rPr>
          <w:noProof/>
        </w:rPr>
        <w:t xml:space="preserve">&lt;Add Company Logo&gt; </w:t>
      </w:r>
    </w:p>
    <w:p w14:paraId="524FC735" w14:textId="77777777" w:rsidR="009E4F24" w:rsidRDefault="009E4F24"/>
    <w:p w14:paraId="4449FFAE" w14:textId="77777777" w:rsidR="00233190" w:rsidRDefault="00C14A48">
      <w:r>
        <w:rPr>
          <w:noProof/>
        </w:rPr>
        <w:pict w14:anchorId="1C7FB294">
          <v:group id="Group 114" o:spid="_x0000_s1026" style="position:absolute;margin-left:33.1pt;margin-top:21.75pt;width:17.25pt;height:765.4pt;z-index:251658240;mso-width-percent:29;mso-height-percent:909;mso-position-horizontal-relative:page;mso-position-vertical-relative:page;mso-width-percent:29;mso-height-percent:909" coordsize="2286,91440">
            <v:rect id="Rectangle 115" o:spid="_x0000_s1027" style="position:absolute;width:2286;height:87820;visibility:visible;v-text-anchor:middle" filled="f" stroked="f" strokeweight="1.5pt">
              <v:stroke endcap="round"/>
            </v:rect>
            <v:rect id="Rectangle 116" o:spid="_x0000_s1028" style="position:absolute;top:89154;width:2286;height:2286;visibility:visible;v-text-anchor:middle" filled="f" stroked="f" strokeweight="1.5pt">
              <v:stroke endcap="round"/>
              <o:lock v:ext="edit" aspectratio="t"/>
            </v:rect>
            <w10:wrap anchorx="page" anchory="page"/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3600"/>
        <w:gridCol w:w="4860"/>
      </w:tblGrid>
      <w:tr w:rsidR="009E4F24" w14:paraId="41919F51" w14:textId="77777777" w:rsidTr="009E4F24">
        <w:trPr>
          <w:gridAfter w:val="1"/>
          <w:wAfter w:w="486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5E29C43" w14:textId="77777777" w:rsidR="006E64F3" w:rsidRPr="0003272A" w:rsidRDefault="006E64F3" w:rsidP="00F23DC4">
            <w:pPr>
              <w:spacing w:line="360" w:lineRule="auto"/>
              <w:rPr>
                <w:rStyle w:val="BookTitle"/>
              </w:rPr>
            </w:pPr>
          </w:p>
        </w:tc>
      </w:tr>
      <w:tr w:rsidR="009E4F24" w14:paraId="60D776CA" w14:textId="77777777" w:rsidTr="009E4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A99AC43" w14:textId="77777777" w:rsidR="00F23DC4" w:rsidRPr="0003272A" w:rsidRDefault="00C14A48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14:paraId="447244E8" w14:textId="63C9BEEB" w:rsidR="00F23DC4" w:rsidRDefault="00C14A48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&lt;Last Update Date&gt;</w:t>
            </w:r>
          </w:p>
          <w:p w14:paraId="6ECA4574" w14:textId="77777777" w:rsidR="003F04EF" w:rsidRPr="0003272A" w:rsidRDefault="003F04E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9E4F24" w14:paraId="44040F89" w14:textId="77777777" w:rsidTr="009E4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4F502C4" w14:textId="77777777" w:rsidR="00F23DC4" w:rsidRPr="0003272A" w:rsidRDefault="00C14A48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14:paraId="7C642B84" w14:textId="61DFA461" w:rsidR="00F23DC4" w:rsidRDefault="00C14A48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&lt;Owner&gt;</w:t>
            </w:r>
          </w:p>
          <w:p w14:paraId="0677FBD0" w14:textId="77777777" w:rsidR="00F82934" w:rsidRPr="0003272A" w:rsidRDefault="00F82934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9E4F24" w14:paraId="17687FE0" w14:textId="77777777" w:rsidTr="009E4F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EE4B00A" w14:textId="5C9E90C1" w:rsidR="00F82934" w:rsidRPr="0003272A" w:rsidRDefault="00C14A48" w:rsidP="00F82934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14:paraId="66424546" w14:textId="5BC0D2A2" w:rsidR="00F82934" w:rsidRPr="0003272A" w:rsidRDefault="00C14A48" w:rsidP="00F82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&lt;Status&gt;</w:t>
            </w:r>
          </w:p>
        </w:tc>
      </w:tr>
    </w:tbl>
    <w:p w14:paraId="6AD4E4B7" w14:textId="77777777" w:rsidR="00546F7A" w:rsidRDefault="00546F7A"/>
    <w:p w14:paraId="04573A8B" w14:textId="77777777" w:rsidR="00546F7A" w:rsidRDefault="00546F7A"/>
    <w:p w14:paraId="216D95EE" w14:textId="77777777" w:rsidR="00546F7A" w:rsidRDefault="00546F7A"/>
    <w:p w14:paraId="7A7BF047" w14:textId="05558F33" w:rsidR="00546F7A" w:rsidRDefault="00546F7A"/>
    <w:p w14:paraId="009AAA0D" w14:textId="77777777" w:rsidR="00F82934" w:rsidRDefault="00F82934">
      <w:pPr>
        <w:rPr>
          <w:color w:val="595959" w:themeColor="text1" w:themeTint="A6"/>
          <w:szCs w:val="18"/>
        </w:rPr>
      </w:pPr>
    </w:p>
    <w:p w14:paraId="19B76CD1" w14:textId="77777777" w:rsidR="00F82934" w:rsidRPr="00233190" w:rsidRDefault="00F82934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 w:firstRow="0" w:lastRow="0" w:firstColumn="1" w:lastColumn="0" w:noHBand="1" w:noVBand="1"/>
      </w:tblPr>
      <w:tblGrid>
        <w:gridCol w:w="8610"/>
      </w:tblGrid>
      <w:tr w:rsidR="009E4F24" w14:paraId="67823647" w14:textId="77777777" w:rsidTr="009E4F24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DDA83" w14:textId="77777777" w:rsidR="00921133" w:rsidRDefault="00C14A48" w:rsidP="008E17BD">
            <w:pPr>
              <w:pStyle w:val="Title"/>
              <w:rPr>
                <w:rStyle w:val="BookTitle"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Data backup procedures</w:t>
            </w:r>
          </w:p>
          <w:p w14:paraId="3174C435" w14:textId="77777777" w:rsidR="00354146" w:rsidRDefault="00354146" w:rsidP="00354146"/>
          <w:p w14:paraId="6797FF64" w14:textId="77777777" w:rsidR="00354146" w:rsidRDefault="00354146" w:rsidP="00354146"/>
          <w:p w14:paraId="4D2D8CDF" w14:textId="77777777" w:rsidR="00FA1F45" w:rsidRDefault="00FA1F45" w:rsidP="000607F3">
            <w:pPr>
              <w:rPr>
                <w:rStyle w:val="BookTitle"/>
                <w:sz w:val="28"/>
                <w:szCs w:val="28"/>
              </w:rPr>
            </w:pPr>
          </w:p>
        </w:tc>
      </w:tr>
    </w:tbl>
    <w:p w14:paraId="69F292A8" w14:textId="77777777" w:rsidR="009E4F24" w:rsidRDefault="009E4F24"/>
    <w:p w14:paraId="19F12E65" w14:textId="77777777" w:rsidR="009E4F24" w:rsidRDefault="00C14A48">
      <w:r>
        <w:t>Approval History</w:t>
      </w:r>
    </w:p>
    <w:p w14:paraId="548D99BA" w14:textId="77777777" w:rsidR="009E4F24" w:rsidRDefault="009E4F24"/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9E4F24" w14:paraId="6DE15097" w14:textId="77777777">
        <w:tc>
          <w:tcPr>
            <w:tcW w:w="0" w:type="auto"/>
            <w:shd w:val="clear" w:color="auto" w:fill="B2B2B2"/>
          </w:tcPr>
          <w:p w14:paraId="574F67E2" w14:textId="77777777" w:rsidR="009E4F24" w:rsidRDefault="00C14A48">
            <w:pPr>
              <w:spacing w:before="12" w:after="12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B2B2B2"/>
          </w:tcPr>
          <w:p w14:paraId="1C5137D9" w14:textId="77777777" w:rsidR="009E4F24" w:rsidRDefault="00C14A48">
            <w:pPr>
              <w:spacing w:before="12" w:after="12"/>
              <w:jc w:val="center"/>
            </w:pPr>
            <w:r>
              <w:rPr>
                <w:b/>
              </w:rPr>
              <w:t>Approved By</w:t>
            </w:r>
          </w:p>
        </w:tc>
        <w:tc>
          <w:tcPr>
            <w:tcW w:w="0" w:type="auto"/>
            <w:shd w:val="clear" w:color="auto" w:fill="B2B2B2"/>
          </w:tcPr>
          <w:p w14:paraId="72D84523" w14:textId="77777777" w:rsidR="009E4F24" w:rsidRDefault="00C14A48">
            <w:pPr>
              <w:spacing w:before="12" w:after="12"/>
              <w:jc w:val="center"/>
            </w:pPr>
            <w:r>
              <w:rPr>
                <w:b/>
              </w:rPr>
              <w:t>Approved On</w:t>
            </w:r>
          </w:p>
        </w:tc>
      </w:tr>
      <w:tr w:rsidR="009E4F24" w14:paraId="213EF6A3" w14:textId="77777777" w:rsidTr="00C14A48">
        <w:tc>
          <w:tcPr>
            <w:tcW w:w="1666" w:type="pct"/>
          </w:tcPr>
          <w:p w14:paraId="77DD9AE0" w14:textId="77777777" w:rsidR="009E4F24" w:rsidRDefault="00C14A48">
            <w:pPr>
              <w:spacing w:after="0"/>
              <w:jc w:val="center"/>
            </w:pPr>
            <w:r>
              <w:t>1.0</w:t>
            </w:r>
          </w:p>
        </w:tc>
        <w:tc>
          <w:tcPr>
            <w:tcW w:w="1667" w:type="pct"/>
          </w:tcPr>
          <w:p w14:paraId="0B8B847B" w14:textId="52ECC25E" w:rsidR="009E4F24" w:rsidRDefault="00C14A48">
            <w:pPr>
              <w:spacing w:after="0"/>
              <w:jc w:val="center"/>
            </w:pPr>
            <w:r>
              <w:t>&lt;Approver&gt;</w:t>
            </w:r>
          </w:p>
        </w:tc>
        <w:tc>
          <w:tcPr>
            <w:tcW w:w="1667" w:type="pct"/>
          </w:tcPr>
          <w:p w14:paraId="026614F7" w14:textId="05E665FB" w:rsidR="009E4F24" w:rsidRDefault="00C14A48">
            <w:pPr>
              <w:spacing w:after="0"/>
              <w:jc w:val="center"/>
            </w:pPr>
            <w:r>
              <w:t>&lt;Date of Approval&gt;</w:t>
            </w:r>
          </w:p>
        </w:tc>
      </w:tr>
    </w:tbl>
    <w:p w14:paraId="4C51AE1A" w14:textId="77777777" w:rsidR="009E4F24" w:rsidRDefault="009E4F24"/>
    <w:p w14:paraId="7490FD26" w14:textId="77777777" w:rsidR="009E4F24" w:rsidRDefault="009E4F24"/>
    <w:p w14:paraId="1CD9A647" w14:textId="77777777" w:rsidR="005F2BA3" w:rsidRPr="00DF4AB3" w:rsidRDefault="005F2BA3">
      <w:pPr>
        <w:rPr>
          <w:b/>
          <w:bCs/>
          <w:szCs w:val="24"/>
        </w:rPr>
      </w:pPr>
    </w:p>
    <w:p w14:paraId="794C959C" w14:textId="77777777" w:rsidR="009E4F24" w:rsidRDefault="009E4F24"/>
    <w:p w14:paraId="1DCFACFE" w14:textId="77777777" w:rsidR="005F2BA3" w:rsidRPr="00DF4AB3" w:rsidRDefault="005F2BA3" w:rsidP="003B7A0E">
      <w:pPr>
        <w:rPr>
          <w:b/>
          <w:bCs/>
          <w:szCs w:val="24"/>
        </w:rPr>
      </w:pPr>
    </w:p>
    <w:p w14:paraId="0A1476CA" w14:textId="77777777" w:rsidR="009E4F24" w:rsidRDefault="00C14A48">
      <w:pPr>
        <w:pStyle w:val="Heading3"/>
        <w:divId w:val="856375486"/>
        <w:rPr>
          <w:rFonts w:ascii="Calibri" w:eastAsia="Times New Roman" w:hAnsi="Calibri"/>
        </w:rPr>
      </w:pPr>
      <w:r>
        <w:rPr>
          <w:rFonts w:ascii="Calibri" w:eastAsia="Times New Roman" w:hAnsi="Calibri"/>
        </w:rPr>
        <w:t>1. Backup Plan</w:t>
      </w:r>
    </w:p>
    <w:p w14:paraId="4E1DD343" w14:textId="7441BCE8" w:rsidR="009E4F24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At &lt;Company Name&gt;</w:t>
      </w:r>
      <w:r>
        <w:rPr>
          <w:rFonts w:ascii="Calibri" w:hAnsi="Calibri"/>
          <w:sz w:val="23"/>
          <w:szCs w:val="23"/>
        </w:rPr>
        <w:t xml:space="preserve"> all data is backed up based on its usage and classification and the SLA requirements. </w:t>
      </w:r>
    </w:p>
    <w:p w14:paraId="693E8DCD" w14:textId="77777777" w:rsidR="009E4F24" w:rsidRDefault="00C14A48">
      <w:pPr>
        <w:pStyle w:val="Heading4"/>
        <w:divId w:val="856375486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Servers, Files and Databases</w:t>
      </w:r>
    </w:p>
    <w:p w14:paraId="1FD2D0DC" w14:textId="77777777" w:rsidR="009E4F24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Following is a list of systems/databases which </w:t>
      </w:r>
      <w:proofErr w:type="gramStart"/>
      <w:r>
        <w:rPr>
          <w:rFonts w:ascii="Calibri" w:hAnsi="Calibri"/>
          <w:sz w:val="23"/>
          <w:szCs w:val="23"/>
        </w:rPr>
        <w:t>is</w:t>
      </w:r>
      <w:proofErr w:type="gramEnd"/>
      <w:r>
        <w:rPr>
          <w:rFonts w:ascii="Calibri" w:hAnsi="Calibri"/>
          <w:sz w:val="23"/>
          <w:szCs w:val="23"/>
        </w:rPr>
        <w:t xml:space="preserve"> backed up regularly.</w:t>
      </w:r>
    </w:p>
    <w:p w14:paraId="66E7990D" w14:textId="67254373" w:rsidR="00C14A48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&lt;Add Systems/Databases&gt; i.e.</w:t>
      </w:r>
    </w:p>
    <w:p w14:paraId="75A34429" w14:textId="77777777" w:rsidR="009E4F24" w:rsidRPr="00C14A48" w:rsidRDefault="00C14A48">
      <w:pPr>
        <w:numPr>
          <w:ilvl w:val="0"/>
          <w:numId w:val="10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Virtual Machines on Hyper V</w:t>
      </w:r>
    </w:p>
    <w:p w14:paraId="137ADA99" w14:textId="77777777" w:rsidR="009E4F24" w:rsidRPr="00C14A48" w:rsidRDefault="00C14A48">
      <w:pPr>
        <w:numPr>
          <w:ilvl w:val="0"/>
          <w:numId w:val="10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Physical Machines</w:t>
      </w:r>
    </w:p>
    <w:p w14:paraId="6B20E33D" w14:textId="77777777" w:rsidR="009E4F24" w:rsidRPr="00C14A48" w:rsidRDefault="00C14A48">
      <w:pPr>
        <w:numPr>
          <w:ilvl w:val="0"/>
          <w:numId w:val="10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File Server</w:t>
      </w:r>
    </w:p>
    <w:p w14:paraId="67BA9C2F" w14:textId="77777777" w:rsidR="009E4F24" w:rsidRPr="00C14A48" w:rsidRDefault="00C14A48">
      <w:pPr>
        <w:numPr>
          <w:ilvl w:val="0"/>
          <w:numId w:val="10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SQL Server</w:t>
      </w:r>
    </w:p>
    <w:p w14:paraId="7D06AF2E" w14:textId="77777777" w:rsidR="009E4F24" w:rsidRPr="00C14A48" w:rsidRDefault="00C14A48">
      <w:pPr>
        <w:numPr>
          <w:ilvl w:val="0"/>
          <w:numId w:val="10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lastRenderedPageBreak/>
        <w:t>Active Directories/Domain Controllers</w:t>
      </w:r>
    </w:p>
    <w:p w14:paraId="047B7E70" w14:textId="77777777" w:rsidR="009E4F24" w:rsidRPr="00C14A48" w:rsidRDefault="00C14A48">
      <w:pPr>
        <w:numPr>
          <w:ilvl w:val="0"/>
          <w:numId w:val="10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Emails</w:t>
      </w:r>
    </w:p>
    <w:p w14:paraId="10AE3295" w14:textId="77777777" w:rsidR="009E4F24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05D731D5" w14:textId="77777777" w:rsidR="009E4F24" w:rsidRDefault="00C14A48">
      <w:pPr>
        <w:pStyle w:val="Heading4"/>
        <w:divId w:val="856375486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Backup Procedures</w:t>
      </w:r>
    </w:p>
    <w:p w14:paraId="2B9F7898" w14:textId="3F0E270C" w:rsidR="009E4F24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Following are the database backup procedures for each asset:</w:t>
      </w:r>
    </w:p>
    <w:p w14:paraId="1FE22C3F" w14:textId="77777777" w:rsidR="009E4F24" w:rsidRDefault="00C14A48">
      <w:pPr>
        <w:pStyle w:val="NormalWeb"/>
        <w:divId w:val="856375486"/>
        <w:rPr>
          <w:rStyle w:val="Strong"/>
          <w:rFonts w:ascii="Calibri" w:hAnsi="Calibri"/>
          <w:i/>
          <w:iCs/>
          <w:sz w:val="23"/>
          <w:szCs w:val="23"/>
        </w:rPr>
      </w:pPr>
      <w:r>
        <w:rPr>
          <w:rStyle w:val="Strong"/>
          <w:rFonts w:ascii="Calibri" w:hAnsi="Calibri"/>
          <w:i/>
          <w:iCs/>
          <w:sz w:val="23"/>
          <w:szCs w:val="23"/>
        </w:rPr>
        <w:t>Sample database backup plan</w:t>
      </w:r>
    </w:p>
    <w:p w14:paraId="251DBE6A" w14:textId="604B2D1A" w:rsidR="00C14A48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 w:rsidRPr="00C14A48">
        <w:rPr>
          <w:rFonts w:ascii="Calibri" w:hAnsi="Calibri"/>
          <w:sz w:val="23"/>
          <w:szCs w:val="23"/>
        </w:rPr>
        <w:t>&lt;Add Database Backup Plan&gt;</w:t>
      </w:r>
      <w:r>
        <w:rPr>
          <w:rFonts w:ascii="Calibri" w:hAnsi="Calibri"/>
          <w:sz w:val="23"/>
          <w:szCs w:val="23"/>
        </w:rPr>
        <w:t xml:space="preserve"> i.e.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007"/>
        <w:gridCol w:w="931"/>
        <w:gridCol w:w="853"/>
        <w:gridCol w:w="897"/>
        <w:gridCol w:w="999"/>
        <w:gridCol w:w="992"/>
        <w:gridCol w:w="1087"/>
        <w:gridCol w:w="970"/>
        <w:gridCol w:w="825"/>
      </w:tblGrid>
      <w:tr w:rsidR="009E4F24" w14:paraId="63927E77" w14:textId="77777777">
        <w:trPr>
          <w:divId w:val="856375486"/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C83C3C" w14:textId="77777777" w:rsidR="009E4F24" w:rsidRPr="00C14A48" w:rsidRDefault="00C14A48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C14A48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BBB15A" w14:textId="77777777" w:rsidR="009E4F24" w:rsidRPr="00C14A48" w:rsidRDefault="00C14A48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C14A48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8F7E39" w14:textId="77777777" w:rsidR="009E4F24" w:rsidRPr="00C14A48" w:rsidRDefault="00C14A48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C14A48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A10D8" w14:textId="77777777" w:rsidR="009E4F24" w:rsidRPr="00C14A48" w:rsidRDefault="00C14A48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C14A48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Team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951AE4" w14:textId="77777777" w:rsidR="009E4F24" w:rsidRPr="00C14A48" w:rsidRDefault="00C14A48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C14A48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35704C" w14:textId="77777777" w:rsidR="009E4F24" w:rsidRPr="00C14A48" w:rsidRDefault="00C14A48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C14A48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21FACA" w14:textId="77777777" w:rsidR="009E4F24" w:rsidRPr="00C14A48" w:rsidRDefault="00C14A48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C14A48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Procedure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ECF81" w14:textId="77777777" w:rsidR="009E4F24" w:rsidRPr="00C14A48" w:rsidRDefault="00C14A48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C14A48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Restoration Procedures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8B6394" w14:textId="77777777" w:rsidR="009E4F24" w:rsidRPr="00C14A48" w:rsidRDefault="00C14A48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C14A48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77E4D5" w14:textId="77777777" w:rsidR="009E4F24" w:rsidRPr="00C14A48" w:rsidRDefault="00C14A48">
            <w:pPr>
              <w:jc w:val="center"/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C14A48">
              <w:rPr>
                <w:rFonts w:ascii="Calibri" w:eastAsia="Times New Roman" w:hAnsi="Calibri"/>
                <w:b/>
                <w:bCs/>
                <w:i/>
                <w:iCs/>
                <w:color w:val="000000"/>
                <w:sz w:val="23"/>
                <w:szCs w:val="23"/>
              </w:rPr>
              <w:t>Failure Process</w:t>
            </w:r>
          </w:p>
        </w:tc>
      </w:tr>
      <w:tr w:rsidR="009E4F24" w14:paraId="6A0C8FE0" w14:textId="77777777">
        <w:trPr>
          <w:divId w:val="856375486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0A9930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Virtual Machines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A386E0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Windows Server 2016</w:t>
            </w: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br/>
              <w:t>Windows Server 2019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7A214F" w14:textId="77777777" w:rsidR="009E4F24" w:rsidRPr="00C14A48" w:rsidRDefault="00C14A48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Full Backup</w:t>
            </w:r>
            <w:r w:rsidRPr="00C14A48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br/>
              <w:t> &amp; Incremental</w:t>
            </w:r>
          </w:p>
          <w:p w14:paraId="2B5C96B0" w14:textId="77777777" w:rsidR="009E4F24" w:rsidRPr="00C14A48" w:rsidRDefault="00C14A48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Backup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0DA040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IT Reliability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98793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Automated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62E174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Every 24 hours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FEAD1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servers are being backed up by Veeam Backup solution on the Netapp Server which is outside the network.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903F4C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server can be restored by the Veeam Portal.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D92B9D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All backups are maintained for 2 weeks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AFA2D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Perform a manual backup to cover for missed database backup</w:t>
            </w:r>
          </w:p>
        </w:tc>
      </w:tr>
      <w:tr w:rsidR="009E4F24" w14:paraId="024EF001" w14:textId="77777777">
        <w:trPr>
          <w:divId w:val="856375486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F86434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Physical Machines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292B4F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Windows Server 2016</w:t>
            </w: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br/>
              <w:t>Windows Server 2019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6F3876" w14:textId="77777777" w:rsidR="009E4F24" w:rsidRPr="00C14A48" w:rsidRDefault="00C14A48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Full Backup</w:t>
            </w:r>
            <w:r w:rsidRPr="00C14A48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br/>
              <w:t> &amp; Incremental</w:t>
            </w:r>
          </w:p>
          <w:p w14:paraId="1DD5DAA4" w14:textId="77777777" w:rsidR="009E4F24" w:rsidRPr="00C14A48" w:rsidRDefault="00C14A48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Backup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17BE7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IT Reliability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6B1AD7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Automated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F1A6B7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Every 24 hours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9570A7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The servers are being backed up by Veeam Backup solution on the Netapp Server which is outside </w:t>
            </w: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lastRenderedPageBreak/>
              <w:t>the network.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0F9D05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lastRenderedPageBreak/>
              <w:t>The server can be restored by the Veeam Portal.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7A74D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All backups are maintained for 2 weeks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A10AF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Perform a manual backup to cover for missed database backup</w:t>
            </w:r>
          </w:p>
        </w:tc>
      </w:tr>
      <w:tr w:rsidR="009E4F24" w14:paraId="5C36BC38" w14:textId="77777777">
        <w:trPr>
          <w:divId w:val="856375486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5A1574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File Server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F5DABB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Windows Server 2019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535BE" w14:textId="77777777" w:rsidR="009E4F24" w:rsidRPr="00C14A48" w:rsidRDefault="00C14A48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Full Backup</w:t>
            </w:r>
            <w:r w:rsidRPr="00C14A48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br/>
              <w:t> &amp; Incremental</w:t>
            </w:r>
          </w:p>
          <w:p w14:paraId="2F7B6C9A" w14:textId="77777777" w:rsidR="009E4F24" w:rsidRPr="00C14A48" w:rsidRDefault="00C14A48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Backup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021ABA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IT Reliability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C80FB0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Automated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0E9CAB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Every 24 hours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9D1BC5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files are being backed up by Veeam Backup solution on the Netapp Server which is outside the network.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3F31A0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file can be restored by the Veeam Portal.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5FB7E5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All backups are maintained for 2 weeks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1E8DE8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Perform a manual backup to cover for missed database backup</w:t>
            </w:r>
          </w:p>
        </w:tc>
      </w:tr>
      <w:tr w:rsidR="009E4F24" w14:paraId="4F4C1ECC" w14:textId="77777777">
        <w:trPr>
          <w:divId w:val="856375486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DFA05D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SQL Server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17D878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Windows Server 2019, Management Studio 2014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D82E6A" w14:textId="77777777" w:rsidR="009E4F24" w:rsidRPr="00C14A48" w:rsidRDefault="00C14A48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Full Backup</w:t>
            </w:r>
            <w:r w:rsidRPr="00C14A48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br/>
              <w:t> &amp; Incremental</w:t>
            </w:r>
          </w:p>
          <w:p w14:paraId="0979628A" w14:textId="77777777" w:rsidR="009E4F24" w:rsidRPr="00C14A48" w:rsidRDefault="00C14A48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Backup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C60D4B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IT Reliability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8C2D3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Automated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56E48F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Every 24 hours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AF581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databases are being backed up by Veeam Backup solution on the Netapp Server which is outside the network.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F90823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The databases can be restored by the Veeam Portal.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BA2259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All backups are maintained for 2 weeks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C47F15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Perform a manual backup to cover for missed database backup</w:t>
            </w:r>
          </w:p>
        </w:tc>
      </w:tr>
      <w:tr w:rsidR="009E4F24" w14:paraId="377739EE" w14:textId="77777777">
        <w:trPr>
          <w:divId w:val="856375486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464D9A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Emails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1BF073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Office365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E44E02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Versioning Keeping forever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918197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IT Reliability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252FAF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Automated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A31E65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Every 24 hours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D1F004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The emails are being backed up by </w:t>
            </w: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lastRenderedPageBreak/>
              <w:t>Veeam Office365 Backup solution on the Netapp Server which is outside the network.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F1B5CC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lastRenderedPageBreak/>
              <w:t xml:space="preserve">The emails can be restored by the Veeam </w:t>
            </w: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lastRenderedPageBreak/>
              <w:t>Portal.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D84620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lastRenderedPageBreak/>
              <w:t xml:space="preserve">All backups are maintained forever </w:t>
            </w: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lastRenderedPageBreak/>
              <w:t>in versioning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070C7E" w14:textId="77777777" w:rsidR="009E4F24" w:rsidRPr="00C14A48" w:rsidRDefault="00C14A48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lastRenderedPageBreak/>
              <w:t xml:space="preserve">Perform a manual backup to </w:t>
            </w:r>
            <w:r w:rsidRPr="00C14A48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lastRenderedPageBreak/>
              <w:t>cover for missed database backup</w:t>
            </w:r>
          </w:p>
        </w:tc>
      </w:tr>
      <w:tr w:rsidR="009E4F24" w14:paraId="1077AF3F" w14:textId="77777777">
        <w:trPr>
          <w:divId w:val="856375486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63879" w14:textId="77777777" w:rsidR="009E4F24" w:rsidRDefault="00C14A48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E17211" w14:textId="77777777" w:rsidR="009E4F24" w:rsidRDefault="00C14A48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1D69C" w14:textId="77777777" w:rsidR="009E4F24" w:rsidRDefault="00C14A48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F2EFBF" w14:textId="77777777" w:rsidR="009E4F24" w:rsidRDefault="00C14A48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E43A65" w14:textId="77777777" w:rsidR="009E4F24" w:rsidRDefault="00C14A48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A0FD85" w14:textId="77777777" w:rsidR="009E4F24" w:rsidRDefault="00C14A48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2AC66F" w14:textId="77777777" w:rsidR="009E4F24" w:rsidRDefault="00C14A48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B788C" w14:textId="77777777" w:rsidR="009E4F24" w:rsidRDefault="00C14A48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1C862C" w14:textId="77777777" w:rsidR="009E4F24" w:rsidRDefault="00C14A48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434BA" w14:textId="77777777" w:rsidR="009E4F24" w:rsidRDefault="00C14A48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 </w:t>
            </w:r>
          </w:p>
        </w:tc>
      </w:tr>
    </w:tbl>
    <w:p w14:paraId="5A8AB809" w14:textId="77777777" w:rsidR="009E4F24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16C31B4C" w14:textId="77777777" w:rsidR="009E4F24" w:rsidRPr="00C14A48" w:rsidRDefault="00C14A48">
      <w:pPr>
        <w:pStyle w:val="NormalWeb"/>
        <w:divId w:val="856375486"/>
        <w:rPr>
          <w:rFonts w:ascii="Calibri" w:hAnsi="Calibri"/>
          <w:i/>
          <w:iCs/>
          <w:sz w:val="23"/>
          <w:szCs w:val="23"/>
        </w:rPr>
      </w:pPr>
      <w:r w:rsidRPr="00C14A48">
        <w:rPr>
          <w:rFonts w:ascii="Calibri" w:hAnsi="Calibri"/>
          <w:i/>
          <w:iCs/>
          <w:sz w:val="23"/>
          <w:szCs w:val="23"/>
        </w:rPr>
        <w:t>Backup plans include statements like  </w:t>
      </w:r>
    </w:p>
    <w:p w14:paraId="55FAE6E9" w14:textId="77777777" w:rsidR="009E4F24" w:rsidRPr="00C14A48" w:rsidRDefault="00C14A48">
      <w:pPr>
        <w:numPr>
          <w:ilvl w:val="0"/>
          <w:numId w:val="2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Server backups will be performed every business night, </w:t>
      </w:r>
    </w:p>
    <w:p w14:paraId="15794A3F" w14:textId="77777777" w:rsidR="009E4F24" w:rsidRPr="00C14A48" w:rsidRDefault="00C14A48">
      <w:pPr>
        <w:numPr>
          <w:ilvl w:val="0"/>
          <w:numId w:val="2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The last backup of every month will be considered the monthly backup and kept for a year before recycling.</w:t>
      </w:r>
    </w:p>
    <w:p w14:paraId="6921FEF1" w14:textId="77777777" w:rsidR="009E4F24" w:rsidRPr="00C14A48" w:rsidRDefault="00C14A48">
      <w:pPr>
        <w:numPr>
          <w:ilvl w:val="0"/>
          <w:numId w:val="2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 xml:space="preserve">Logs of the backup process are automatically created on systems where the backup copy is made </w:t>
      </w:r>
      <w:proofErr w:type="gramStart"/>
      <w:r w:rsidRPr="00C14A48">
        <w:rPr>
          <w:rFonts w:ascii="Calibri" w:eastAsia="Times New Roman" w:hAnsi="Calibri"/>
          <w:i/>
          <w:iCs/>
          <w:sz w:val="23"/>
          <w:szCs w:val="23"/>
        </w:rPr>
        <w:t>and also</w:t>
      </w:r>
      <w:proofErr w:type="gramEnd"/>
      <w:r w:rsidRPr="00C14A48">
        <w:rPr>
          <w:rFonts w:ascii="Calibri" w:eastAsia="Times New Roman" w:hAnsi="Calibri"/>
          <w:i/>
          <w:iCs/>
          <w:sz w:val="23"/>
          <w:szCs w:val="23"/>
        </w:rPr>
        <w:t xml:space="preserve"> notifications are sent via email to the IT after every backup job</w:t>
      </w:r>
    </w:p>
    <w:p w14:paraId="583E5C42" w14:textId="77777777" w:rsidR="009E4F24" w:rsidRPr="00C14A48" w:rsidRDefault="00C14A48">
      <w:pPr>
        <w:numPr>
          <w:ilvl w:val="0"/>
          <w:numId w:val="2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Backups will be performed and monitored by a full-time IT staff member and register the failed or successful backups in Teams file.</w:t>
      </w:r>
    </w:p>
    <w:p w14:paraId="6B6641B7" w14:textId="77777777" w:rsidR="009E4F24" w:rsidRPr="00C14A48" w:rsidRDefault="00C14A48">
      <w:pPr>
        <w:numPr>
          <w:ilvl w:val="0"/>
          <w:numId w:val="2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Backup failures will be reported to Senior System Administrator and Information Technology Manager, and action will be taken quickly to fix the problem.</w:t>
      </w:r>
    </w:p>
    <w:p w14:paraId="4CF3FF58" w14:textId="77777777" w:rsidR="009E4F24" w:rsidRPr="00C14A48" w:rsidRDefault="00C14A48">
      <w:pPr>
        <w:numPr>
          <w:ilvl w:val="0"/>
          <w:numId w:val="2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Backups will always be performed before upgrading or modifying a server.</w:t>
      </w:r>
    </w:p>
    <w:p w14:paraId="4797A22B" w14:textId="77777777" w:rsidR="009E4F24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44609B75" w14:textId="06A92D70" w:rsidR="00C14A48" w:rsidRPr="00C14A48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 w:rsidRPr="00C14A48">
        <w:rPr>
          <w:rFonts w:ascii="Calibri" w:hAnsi="Calibri"/>
          <w:sz w:val="23"/>
          <w:szCs w:val="23"/>
        </w:rPr>
        <w:t>&lt;Add Restoration Plan&gt; i.e.</w:t>
      </w:r>
    </w:p>
    <w:p w14:paraId="1F35253D" w14:textId="2340D889" w:rsidR="009E4F24" w:rsidRPr="00C14A48" w:rsidRDefault="00C14A48">
      <w:pPr>
        <w:pStyle w:val="NormalWeb"/>
        <w:divId w:val="856375486"/>
        <w:rPr>
          <w:rFonts w:ascii="Calibri" w:hAnsi="Calibri"/>
          <w:i/>
          <w:iCs/>
          <w:sz w:val="23"/>
          <w:szCs w:val="23"/>
        </w:rPr>
      </w:pPr>
      <w:r w:rsidRPr="00C14A48">
        <w:rPr>
          <w:rFonts w:ascii="Calibri" w:hAnsi="Calibri"/>
          <w:i/>
          <w:iCs/>
          <w:sz w:val="23"/>
          <w:szCs w:val="23"/>
        </w:rPr>
        <w:t>Restoration plans include statements like</w:t>
      </w:r>
      <w:r>
        <w:rPr>
          <w:rFonts w:ascii="Calibri" w:hAnsi="Calibri"/>
          <w:i/>
          <w:iCs/>
          <w:sz w:val="23"/>
          <w:szCs w:val="23"/>
        </w:rPr>
        <w:t>:</w:t>
      </w:r>
      <w:r w:rsidRPr="00C14A48">
        <w:rPr>
          <w:rFonts w:ascii="Calibri" w:hAnsi="Calibri"/>
          <w:i/>
          <w:iCs/>
          <w:sz w:val="23"/>
          <w:szCs w:val="23"/>
        </w:rPr>
        <w:t> </w:t>
      </w:r>
    </w:p>
    <w:p w14:paraId="54E251ED" w14:textId="77777777" w:rsidR="009E4F24" w:rsidRPr="00C14A48" w:rsidRDefault="00C14A48">
      <w:pPr>
        <w:numPr>
          <w:ilvl w:val="0"/>
          <w:numId w:val="4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Once data loss is discovered, evaluated, and minimized, IT Staff will proceed to restore data from backup media.</w:t>
      </w:r>
    </w:p>
    <w:p w14:paraId="096DD6DB" w14:textId="77777777" w:rsidR="009E4F24" w:rsidRPr="00C14A48" w:rsidRDefault="00C14A48">
      <w:pPr>
        <w:numPr>
          <w:ilvl w:val="0"/>
          <w:numId w:val="4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IT Staff will determine the time and date of the lost data.</w:t>
      </w:r>
    </w:p>
    <w:p w14:paraId="55D8364C" w14:textId="77777777" w:rsidR="009E4F24" w:rsidRPr="00C14A48" w:rsidRDefault="00C14A48">
      <w:pPr>
        <w:numPr>
          <w:ilvl w:val="0"/>
          <w:numId w:val="4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IT Staff will invoke the Backup/Restore software, through Veeam.</w:t>
      </w:r>
    </w:p>
    <w:p w14:paraId="62A7D7ED" w14:textId="77777777" w:rsidR="009E4F24" w:rsidRPr="00C14A48" w:rsidRDefault="00C14A48">
      <w:pPr>
        <w:numPr>
          <w:ilvl w:val="0"/>
          <w:numId w:val="4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lastRenderedPageBreak/>
        <w:t>IT Staff schedule the restoration of the appropriate data within the Veeam Backup Software.</w:t>
      </w:r>
    </w:p>
    <w:p w14:paraId="5C138287" w14:textId="77777777" w:rsidR="009E4F24" w:rsidRPr="00C14A48" w:rsidRDefault="00C14A48">
      <w:pPr>
        <w:numPr>
          <w:ilvl w:val="0"/>
          <w:numId w:val="4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IT Staff monitor the restoration of data.</w:t>
      </w:r>
    </w:p>
    <w:p w14:paraId="7383504E" w14:textId="77777777" w:rsidR="009E4F24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0FACA352" w14:textId="77777777" w:rsidR="009E4F24" w:rsidRDefault="00C14A48">
      <w:pPr>
        <w:pStyle w:val="Heading4"/>
        <w:divId w:val="856375486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Handling Loss of data</w:t>
      </w:r>
    </w:p>
    <w:p w14:paraId="6D023250" w14:textId="484B9230" w:rsidR="009E4F24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br/>
        <w:t xml:space="preserve">At </w:t>
      </w:r>
      <w:r>
        <w:rPr>
          <w:rFonts w:ascii="Calibri" w:hAnsi="Calibri"/>
          <w:sz w:val="23"/>
          <w:szCs w:val="23"/>
        </w:rPr>
        <w:t xml:space="preserve">&lt;Company Name&gt; </w:t>
      </w:r>
      <w:r>
        <w:rPr>
          <w:rFonts w:ascii="Calibri" w:hAnsi="Calibri"/>
          <w:sz w:val="23"/>
          <w:szCs w:val="23"/>
        </w:rPr>
        <w:t>all data loss is treated with utmost criticality, and the following steps define how each instance of data loss is handled. </w:t>
      </w:r>
    </w:p>
    <w:p w14:paraId="1FD289EF" w14:textId="04884707" w:rsidR="00C14A48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&lt;Add Data Loss Practices&gt; i.e.</w:t>
      </w:r>
    </w:p>
    <w:p w14:paraId="085129BE" w14:textId="77777777" w:rsidR="009E4F24" w:rsidRPr="00C14A48" w:rsidRDefault="00C14A48">
      <w:pPr>
        <w:numPr>
          <w:ilvl w:val="0"/>
          <w:numId w:val="5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The IT staff's evaluation and investigation are immediately dispatched if data loss is discovered.</w:t>
      </w:r>
    </w:p>
    <w:p w14:paraId="2CBB091C" w14:textId="77777777" w:rsidR="009E4F24" w:rsidRPr="00C14A48" w:rsidRDefault="00C14A48">
      <w:pPr>
        <w:numPr>
          <w:ilvl w:val="0"/>
          <w:numId w:val="5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Find the root cause for data loss, for example </w:t>
      </w:r>
    </w:p>
    <w:p w14:paraId="1E593BA9" w14:textId="77777777" w:rsidR="009E4F24" w:rsidRPr="00C14A48" w:rsidRDefault="00C14A48">
      <w:pPr>
        <w:numPr>
          <w:ilvl w:val="1"/>
          <w:numId w:val="5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File corruption, </w:t>
      </w:r>
    </w:p>
    <w:p w14:paraId="6052769E" w14:textId="77777777" w:rsidR="009E4F24" w:rsidRPr="00C14A48" w:rsidRDefault="00C14A48">
      <w:pPr>
        <w:numPr>
          <w:ilvl w:val="1"/>
          <w:numId w:val="5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Virus, </w:t>
      </w:r>
    </w:p>
    <w:p w14:paraId="569D7C64" w14:textId="77777777" w:rsidR="009E4F24" w:rsidRPr="00C14A48" w:rsidRDefault="00C14A48">
      <w:pPr>
        <w:numPr>
          <w:ilvl w:val="1"/>
          <w:numId w:val="5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Data breach </w:t>
      </w:r>
    </w:p>
    <w:p w14:paraId="72B9DEDE" w14:textId="77777777" w:rsidR="009E4F24" w:rsidRPr="00C14A48" w:rsidRDefault="00C14A48">
      <w:pPr>
        <w:numPr>
          <w:ilvl w:val="1"/>
          <w:numId w:val="5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Human error.</w:t>
      </w:r>
    </w:p>
    <w:p w14:paraId="5FA7E2FB" w14:textId="77777777" w:rsidR="009E4F24" w:rsidRPr="00C14A48" w:rsidRDefault="00C14A48">
      <w:pPr>
        <w:numPr>
          <w:ilvl w:val="0"/>
          <w:numId w:val="5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Mitigate the root cause by implementing corrective actions such as </w:t>
      </w:r>
    </w:p>
    <w:p w14:paraId="46BBAC99" w14:textId="77777777" w:rsidR="009E4F24" w:rsidRPr="00C14A48" w:rsidRDefault="00C14A48">
      <w:pPr>
        <w:numPr>
          <w:ilvl w:val="1"/>
          <w:numId w:val="5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Removing the virus</w:t>
      </w:r>
    </w:p>
    <w:p w14:paraId="28D93543" w14:textId="77777777" w:rsidR="009E4F24" w:rsidRPr="00C14A48" w:rsidRDefault="00C14A48">
      <w:pPr>
        <w:numPr>
          <w:ilvl w:val="1"/>
          <w:numId w:val="5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Removing corrupt files</w:t>
      </w:r>
    </w:p>
    <w:p w14:paraId="2FDD105A" w14:textId="77777777" w:rsidR="009E4F24" w:rsidRPr="00C14A48" w:rsidRDefault="00C14A48">
      <w:pPr>
        <w:numPr>
          <w:ilvl w:val="1"/>
          <w:numId w:val="5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 xml:space="preserve">Perform a manual backup of the data </w:t>
      </w:r>
      <w:proofErr w:type="gramStart"/>
      <w:r w:rsidRPr="00C14A48">
        <w:rPr>
          <w:rFonts w:ascii="Calibri" w:eastAsia="Times New Roman" w:hAnsi="Calibri"/>
          <w:i/>
          <w:iCs/>
          <w:sz w:val="23"/>
          <w:szCs w:val="23"/>
        </w:rPr>
        <w:t>again  once</w:t>
      </w:r>
      <w:proofErr w:type="gramEnd"/>
      <w:r w:rsidRPr="00C14A48">
        <w:rPr>
          <w:rFonts w:ascii="Calibri" w:eastAsia="Times New Roman" w:hAnsi="Calibri"/>
          <w:i/>
          <w:iCs/>
          <w:sz w:val="23"/>
          <w:szCs w:val="23"/>
        </w:rPr>
        <w:t xml:space="preserve"> the issue is resolved</w:t>
      </w:r>
    </w:p>
    <w:p w14:paraId="4EC90B56" w14:textId="77777777" w:rsidR="009E4F24" w:rsidRPr="00C14A48" w:rsidRDefault="00C14A48">
      <w:pPr>
        <w:numPr>
          <w:ilvl w:val="1"/>
          <w:numId w:val="5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Note the loss of data impacting RPO and RTO </w:t>
      </w:r>
    </w:p>
    <w:p w14:paraId="11C4B664" w14:textId="77777777" w:rsidR="009E4F24" w:rsidRPr="00C14A48" w:rsidRDefault="00C14A48">
      <w:pPr>
        <w:numPr>
          <w:ilvl w:val="0"/>
          <w:numId w:val="5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Restore any lost data using data restoration procedures as per the system </w:t>
      </w:r>
    </w:p>
    <w:p w14:paraId="4295CD21" w14:textId="77777777" w:rsidR="009E4F24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07EB4AAD" w14:textId="77777777" w:rsidR="009E4F24" w:rsidRDefault="00C14A48">
      <w:pPr>
        <w:pStyle w:val="Heading4"/>
        <w:divId w:val="856375486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Testing of backup procedures </w:t>
      </w:r>
    </w:p>
    <w:p w14:paraId="0B5E546E" w14:textId="77777777" w:rsidR="00C14A48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&lt;Add Backup Testing Practices&gt; i.e. </w:t>
      </w:r>
    </w:p>
    <w:p w14:paraId="56FE5ECC" w14:textId="75F2AFD8" w:rsidR="009E4F24" w:rsidRPr="00C14A48" w:rsidRDefault="00C14A48">
      <w:pPr>
        <w:pStyle w:val="NormalWeb"/>
        <w:divId w:val="856375486"/>
        <w:rPr>
          <w:rFonts w:ascii="Calibri" w:hAnsi="Calibri"/>
          <w:i/>
          <w:iCs/>
          <w:sz w:val="23"/>
          <w:szCs w:val="23"/>
        </w:rPr>
      </w:pPr>
      <w:r w:rsidRPr="00C14A48">
        <w:rPr>
          <w:rFonts w:ascii="Calibri" w:hAnsi="Calibri"/>
          <w:i/>
          <w:iCs/>
          <w:sz w:val="23"/>
          <w:szCs w:val="23"/>
        </w:rPr>
        <w:t>The backup process must be tested every three months to prepare for disaster events or other security breaches. </w:t>
      </w:r>
    </w:p>
    <w:p w14:paraId="7787A38E" w14:textId="77777777" w:rsidR="009E4F24" w:rsidRPr="00C14A48" w:rsidRDefault="00C14A48">
      <w:pPr>
        <w:pStyle w:val="NormalWeb"/>
        <w:divId w:val="856375486"/>
        <w:rPr>
          <w:rFonts w:ascii="Calibri" w:hAnsi="Calibri"/>
          <w:i/>
          <w:iCs/>
          <w:sz w:val="23"/>
          <w:szCs w:val="23"/>
        </w:rPr>
      </w:pPr>
      <w:r w:rsidRPr="00C14A48">
        <w:rPr>
          <w:rFonts w:ascii="Calibri" w:hAnsi="Calibri"/>
          <w:i/>
          <w:iCs/>
          <w:sz w:val="23"/>
          <w:szCs w:val="23"/>
        </w:rPr>
        <w:t>Backup test procedures for application database backups are defined as follows. </w:t>
      </w:r>
    </w:p>
    <w:p w14:paraId="299A6A8F" w14:textId="77777777" w:rsidR="009E4F24" w:rsidRPr="00C14A48" w:rsidRDefault="00C14A48">
      <w:pPr>
        <w:numPr>
          <w:ilvl w:val="0"/>
          <w:numId w:val="6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Contact the listed personnel to restore the database to a certain point in time. </w:t>
      </w:r>
    </w:p>
    <w:p w14:paraId="23F6C00D" w14:textId="77777777" w:rsidR="009E4F24" w:rsidRPr="00C14A48" w:rsidRDefault="00C14A48">
      <w:pPr>
        <w:numPr>
          <w:ilvl w:val="0"/>
          <w:numId w:val="6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Wait for the personnel to confirm the restoration of the database on a test instance based on the steps listed in the backup plan. </w:t>
      </w:r>
    </w:p>
    <w:p w14:paraId="4C326CDE" w14:textId="77777777" w:rsidR="009E4F24" w:rsidRPr="00C14A48" w:rsidRDefault="00C14A48">
      <w:pPr>
        <w:numPr>
          <w:ilvl w:val="0"/>
          <w:numId w:val="6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Trigger the application/system based on restored data </w:t>
      </w:r>
    </w:p>
    <w:p w14:paraId="458758B0" w14:textId="77777777" w:rsidR="009E4F24" w:rsidRPr="00C14A48" w:rsidRDefault="00C14A48">
      <w:pPr>
        <w:numPr>
          <w:ilvl w:val="0"/>
          <w:numId w:val="6"/>
        </w:numPr>
        <w:spacing w:before="100" w:beforeAutospacing="1" w:after="100" w:afterAutospacing="1" w:line="240" w:lineRule="auto"/>
        <w:divId w:val="856375486"/>
        <w:rPr>
          <w:rFonts w:ascii="Calibri" w:eastAsia="Times New Roman" w:hAnsi="Calibri"/>
          <w:i/>
          <w:iCs/>
          <w:sz w:val="23"/>
          <w:szCs w:val="23"/>
        </w:rPr>
      </w:pPr>
      <w:r w:rsidRPr="00C14A48">
        <w:rPr>
          <w:rFonts w:ascii="Calibri" w:eastAsia="Times New Roman" w:hAnsi="Calibri"/>
          <w:i/>
          <w:iCs/>
          <w:sz w:val="23"/>
          <w:szCs w:val="23"/>
        </w:rPr>
        <w:t>Validate the integrity of the backed-up database in the application.</w:t>
      </w:r>
    </w:p>
    <w:p w14:paraId="7462422F" w14:textId="77777777" w:rsidR="009E4F24" w:rsidRDefault="00C14A48">
      <w:pPr>
        <w:pStyle w:val="NormalWeb"/>
        <w:divId w:val="856375486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7891F4A4" w14:textId="77777777" w:rsidR="009E4F24" w:rsidRDefault="009E4F24"/>
    <w:p w14:paraId="12632341" w14:textId="77777777" w:rsidR="009E4F24" w:rsidRDefault="009E4F24"/>
    <w:p w14:paraId="346B3C77" w14:textId="77777777" w:rsidR="0058209B" w:rsidRPr="00BC5D7F" w:rsidRDefault="0058209B" w:rsidP="00A52C45"/>
    <w:sectPr w:rsidR="0058209B" w:rsidRPr="00BC5D7F" w:rsidSect="001C6A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F699" w14:textId="77777777" w:rsidR="002B29FB" w:rsidRDefault="00C14A48" w:rsidP="00E02961">
      <w:pPr>
        <w:spacing w:after="0" w:line="240" w:lineRule="auto"/>
      </w:pPr>
      <w:r>
        <w:separator/>
      </w:r>
    </w:p>
    <w:p w14:paraId="7AAA1229" w14:textId="77777777" w:rsidR="002B29FB" w:rsidRDefault="002B29FB"/>
    <w:p w14:paraId="6987B324" w14:textId="77777777" w:rsidR="002B29FB" w:rsidRDefault="002B29FB"/>
  </w:endnote>
  <w:endnote w:type="continuationSeparator" w:id="0">
    <w:p w14:paraId="4126B278" w14:textId="77777777" w:rsidR="002B29FB" w:rsidRDefault="00C14A48" w:rsidP="00E02961">
      <w:pPr>
        <w:spacing w:after="0" w:line="240" w:lineRule="auto"/>
      </w:pPr>
      <w:r>
        <w:continuationSeparator/>
      </w:r>
    </w:p>
    <w:p w14:paraId="049983EF" w14:textId="77777777" w:rsidR="002B29FB" w:rsidRDefault="002B29FB"/>
    <w:p w14:paraId="10670F3D" w14:textId="77777777" w:rsidR="002B29FB" w:rsidRDefault="002B29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10810" w14:textId="77777777" w:rsidR="001C6AF3" w:rsidRDefault="001C6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98E26" w14:textId="77777777" w:rsidR="001C6AF3" w:rsidRDefault="001C6A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557C2" w14:textId="7AD27C7A" w:rsidR="008B376F" w:rsidRDefault="00C14A48" w:rsidP="008B376F">
    <w:pPr>
      <w:pStyle w:val="Footer"/>
      <w:tabs>
        <w:tab w:val="clear" w:pos="4680"/>
        <w:tab w:val="clear" w:pos="9360"/>
        <w:tab w:val="left" w:pos="39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55013" w14:textId="77777777" w:rsidR="002B29FB" w:rsidRDefault="00C14A48" w:rsidP="00E02961">
      <w:pPr>
        <w:spacing w:after="0" w:line="240" w:lineRule="auto"/>
      </w:pPr>
      <w:r>
        <w:separator/>
      </w:r>
    </w:p>
    <w:p w14:paraId="138DA7EC" w14:textId="77777777" w:rsidR="002B29FB" w:rsidRDefault="002B29FB"/>
    <w:p w14:paraId="3C6FB2FF" w14:textId="77777777" w:rsidR="002B29FB" w:rsidRDefault="002B29FB"/>
  </w:footnote>
  <w:footnote w:type="continuationSeparator" w:id="0">
    <w:p w14:paraId="45F850B8" w14:textId="77777777" w:rsidR="002B29FB" w:rsidRDefault="00C14A48" w:rsidP="00E02961">
      <w:pPr>
        <w:spacing w:after="0" w:line="240" w:lineRule="auto"/>
      </w:pPr>
      <w:r>
        <w:continuationSeparator/>
      </w:r>
    </w:p>
    <w:p w14:paraId="623D8FB6" w14:textId="77777777" w:rsidR="002B29FB" w:rsidRDefault="002B29FB"/>
    <w:p w14:paraId="6EBF3665" w14:textId="77777777" w:rsidR="002B29FB" w:rsidRDefault="002B29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474E" w14:textId="77777777" w:rsidR="001C6AF3" w:rsidRDefault="001C6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4776" w14:textId="77777777" w:rsidR="001C6AF3" w:rsidRDefault="001C6A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C6BF" w14:textId="77777777" w:rsidR="001C6AF3" w:rsidRDefault="001C6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0FA34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6FCC2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AEE4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422E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94C10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8223C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FD604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B4CE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6D635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37005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E4835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F627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FA06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82CE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60F7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8AFD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27083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2E1D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184EF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7AC12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A233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04EA1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6210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E288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5E0C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2A4B3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CC07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4287A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68697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1C82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28A0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48DA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6076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50EC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DABE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0A4B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22C89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40887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4E85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B0F7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E465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312F4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9A1D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523A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CAA7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5328E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09612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DCC74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F278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EED8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3846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9E6F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D6D0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D82A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D44DF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EEC67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7A77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E0EF7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D046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8842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E4B4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B8EB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24E9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701693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C5A6C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9E08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568F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8495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FE8C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60D1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96C6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D206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BC3593F"/>
    <w:multiLevelType w:val="hybridMultilevel"/>
    <w:tmpl w:val="00000001"/>
    <w:lvl w:ilvl="0" w:tplc="3EC8F0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144E3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36E8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3CD4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06C3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16ED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F861F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9C874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CE2F8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EED2741"/>
    <w:multiLevelType w:val="hybridMultilevel"/>
    <w:tmpl w:val="766ED34C"/>
    <w:lvl w:ilvl="0" w:tplc="4AD2B942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8D6AB3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4CB6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8B2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D402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70D3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693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AEE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B610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9"/>
  </w:num>
  <w:num w:numId="2" w16cid:durableId="1452280488">
    <w:abstractNumId w:val="1"/>
  </w:num>
  <w:num w:numId="3" w16cid:durableId="1424909432">
    <w:abstractNumId w:val="8"/>
  </w:num>
  <w:num w:numId="4" w16cid:durableId="1688369697">
    <w:abstractNumId w:val="2"/>
  </w:num>
  <w:num w:numId="5" w16cid:durableId="802767450">
    <w:abstractNumId w:val="3"/>
  </w:num>
  <w:num w:numId="6" w16cid:durableId="1526403100">
    <w:abstractNumId w:val="4"/>
  </w:num>
  <w:num w:numId="7" w16cid:durableId="187109565">
    <w:abstractNumId w:val="5"/>
  </w:num>
  <w:num w:numId="8" w16cid:durableId="1093548534">
    <w:abstractNumId w:val="6"/>
  </w:num>
  <w:num w:numId="9" w16cid:durableId="402993102">
    <w:abstractNumId w:val="7"/>
  </w:num>
  <w:num w:numId="10" w16cid:durableId="116235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0"/>
    <w:rsid w:val="0000527F"/>
    <w:rsid w:val="00013508"/>
    <w:rsid w:val="00013D61"/>
    <w:rsid w:val="0003272A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3190"/>
    <w:rsid w:val="0024086B"/>
    <w:rsid w:val="00296D98"/>
    <w:rsid w:val="002A0622"/>
    <w:rsid w:val="002B29FB"/>
    <w:rsid w:val="002C62B2"/>
    <w:rsid w:val="0030664C"/>
    <w:rsid w:val="00337862"/>
    <w:rsid w:val="00345FC7"/>
    <w:rsid w:val="00347422"/>
    <w:rsid w:val="00354146"/>
    <w:rsid w:val="0036603D"/>
    <w:rsid w:val="003A3F41"/>
    <w:rsid w:val="003A595A"/>
    <w:rsid w:val="003B167C"/>
    <w:rsid w:val="003B7A0E"/>
    <w:rsid w:val="003E0288"/>
    <w:rsid w:val="003E502A"/>
    <w:rsid w:val="003F04EF"/>
    <w:rsid w:val="00414CB2"/>
    <w:rsid w:val="004B372D"/>
    <w:rsid w:val="004B64AD"/>
    <w:rsid w:val="004D1CCC"/>
    <w:rsid w:val="004D438A"/>
    <w:rsid w:val="004F52E6"/>
    <w:rsid w:val="0050367C"/>
    <w:rsid w:val="005362C0"/>
    <w:rsid w:val="00540C1D"/>
    <w:rsid w:val="00546F7A"/>
    <w:rsid w:val="00571A0D"/>
    <w:rsid w:val="0058209B"/>
    <w:rsid w:val="005A2EC3"/>
    <w:rsid w:val="005A6117"/>
    <w:rsid w:val="005F2BA3"/>
    <w:rsid w:val="005F4468"/>
    <w:rsid w:val="0060245B"/>
    <w:rsid w:val="0061032E"/>
    <w:rsid w:val="00645266"/>
    <w:rsid w:val="00664B28"/>
    <w:rsid w:val="00680CF6"/>
    <w:rsid w:val="00684604"/>
    <w:rsid w:val="006A4B2F"/>
    <w:rsid w:val="006B284C"/>
    <w:rsid w:val="006E64F3"/>
    <w:rsid w:val="006F19BD"/>
    <w:rsid w:val="006F3F1E"/>
    <w:rsid w:val="00714E12"/>
    <w:rsid w:val="0076623C"/>
    <w:rsid w:val="007778D4"/>
    <w:rsid w:val="0078374E"/>
    <w:rsid w:val="00794A78"/>
    <w:rsid w:val="007A403E"/>
    <w:rsid w:val="007B698E"/>
    <w:rsid w:val="007D5DAA"/>
    <w:rsid w:val="00813CB5"/>
    <w:rsid w:val="00823335"/>
    <w:rsid w:val="008420AE"/>
    <w:rsid w:val="00857238"/>
    <w:rsid w:val="0086146B"/>
    <w:rsid w:val="0087194E"/>
    <w:rsid w:val="00871E6B"/>
    <w:rsid w:val="0087414E"/>
    <w:rsid w:val="00896A97"/>
    <w:rsid w:val="008A043E"/>
    <w:rsid w:val="008B376F"/>
    <w:rsid w:val="008E17BD"/>
    <w:rsid w:val="009009D4"/>
    <w:rsid w:val="009169B7"/>
    <w:rsid w:val="00921133"/>
    <w:rsid w:val="00930AF3"/>
    <w:rsid w:val="00962ED9"/>
    <w:rsid w:val="00993FD5"/>
    <w:rsid w:val="009B5ACD"/>
    <w:rsid w:val="009C75F0"/>
    <w:rsid w:val="009D400A"/>
    <w:rsid w:val="009D5C9F"/>
    <w:rsid w:val="009D63A4"/>
    <w:rsid w:val="009E2BC8"/>
    <w:rsid w:val="009E4F24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71001"/>
    <w:rsid w:val="00A71A7A"/>
    <w:rsid w:val="00A87807"/>
    <w:rsid w:val="00A87883"/>
    <w:rsid w:val="00A979F5"/>
    <w:rsid w:val="00AB6903"/>
    <w:rsid w:val="00AB74E2"/>
    <w:rsid w:val="00AC7944"/>
    <w:rsid w:val="00AF57F5"/>
    <w:rsid w:val="00B10F8A"/>
    <w:rsid w:val="00B44A78"/>
    <w:rsid w:val="00B673C1"/>
    <w:rsid w:val="00B67A66"/>
    <w:rsid w:val="00B81505"/>
    <w:rsid w:val="00B82E48"/>
    <w:rsid w:val="00B86BD5"/>
    <w:rsid w:val="00B90D00"/>
    <w:rsid w:val="00BA3FC8"/>
    <w:rsid w:val="00BC5D7F"/>
    <w:rsid w:val="00BC7B14"/>
    <w:rsid w:val="00BD00A1"/>
    <w:rsid w:val="00BD080A"/>
    <w:rsid w:val="00C14A48"/>
    <w:rsid w:val="00C253C2"/>
    <w:rsid w:val="00C31710"/>
    <w:rsid w:val="00C51757"/>
    <w:rsid w:val="00C7527B"/>
    <w:rsid w:val="00C858D1"/>
    <w:rsid w:val="00C86F68"/>
    <w:rsid w:val="00C91B88"/>
    <w:rsid w:val="00C926D1"/>
    <w:rsid w:val="00CA6F72"/>
    <w:rsid w:val="00CB205E"/>
    <w:rsid w:val="00CD4D05"/>
    <w:rsid w:val="00CE2F84"/>
    <w:rsid w:val="00D02B6F"/>
    <w:rsid w:val="00D079E9"/>
    <w:rsid w:val="00D1314B"/>
    <w:rsid w:val="00D14DAC"/>
    <w:rsid w:val="00D1701C"/>
    <w:rsid w:val="00D43E31"/>
    <w:rsid w:val="00D67560"/>
    <w:rsid w:val="00D77101"/>
    <w:rsid w:val="00D81764"/>
    <w:rsid w:val="00D90C9C"/>
    <w:rsid w:val="00DB0AAC"/>
    <w:rsid w:val="00DF4AB3"/>
    <w:rsid w:val="00E02961"/>
    <w:rsid w:val="00E35396"/>
    <w:rsid w:val="00E40AF7"/>
    <w:rsid w:val="00E53085"/>
    <w:rsid w:val="00E843C0"/>
    <w:rsid w:val="00EE1B07"/>
    <w:rsid w:val="00EF5781"/>
    <w:rsid w:val="00F20A34"/>
    <w:rsid w:val="00F23DC4"/>
    <w:rsid w:val="00F43C33"/>
    <w:rsid w:val="00F538DB"/>
    <w:rsid w:val="00F614F6"/>
    <w:rsid w:val="00F811E2"/>
    <w:rsid w:val="00F82934"/>
    <w:rsid w:val="00FA1F45"/>
    <w:rsid w:val="00FB183A"/>
    <w:rsid w:val="00FB60D4"/>
    <w:rsid w:val="00FC12A0"/>
    <w:rsid w:val="00FC4E5F"/>
    <w:rsid w:val="00FC6602"/>
    <w:rsid w:val="00FC7350"/>
    <w:rsid w:val="00FC7E8C"/>
    <w:rsid w:val="00FD4775"/>
    <w:rsid w:val="00FE4F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7081E6BF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_project\cm-services\cm-api\src\main\resources\templates\audit-soc2-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2ECD0B-E107-4E23-9368-7C79EB02A8F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customXml/itemProps3.xml><?xml version="1.0" encoding="utf-8"?>
<ds:datastoreItem xmlns:ds="http://schemas.openxmlformats.org/officeDocument/2006/customXml" ds:itemID="{428576AD-9FF9-4BE3-BB93-EAA9DE7A1F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C9FFE3-BA0B-46F7-BCDE-18751BB04E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audit-soc2-report</Template>
  <TotalTime>105</TotalTime>
  <Pages>6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Avgi Michael</cp:lastModifiedBy>
  <cp:revision>81</cp:revision>
  <dcterms:created xsi:type="dcterms:W3CDTF">2020-01-14T13:16:00Z</dcterms:created>
  <dcterms:modified xsi:type="dcterms:W3CDTF">2025-08-05T14:53:00Z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  <property fmtid="{D5CDD505-2E9C-101B-9397-08002B2CF9AE}" pid="3" name="ContentTypeId">
    <vt:lpwstr>0x010100E55EFD2C44BBDB41B13A9B25ED99B811</vt:lpwstr>
  </property>
  <property fmtid="{D5CDD505-2E9C-101B-9397-08002B2CF9AE}" pid="4" name="MediaServiceImageTags">
    <vt:lpwstr/>
  </property>
</Properties>
</file>