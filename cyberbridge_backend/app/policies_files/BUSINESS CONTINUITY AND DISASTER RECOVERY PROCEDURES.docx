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58AF33" w14:textId="55371AB5" w:rsidR="00054063" w:rsidRDefault="00BE2EAF">
      <w:pPr>
        <w:jc w:val="center"/>
      </w:pPr>
      <w:r>
        <w:br/>
      </w:r>
      <w:r w:rsidR="002C2BFA">
        <w:rPr>
          <w:noProof/>
        </w:rPr>
        <w:t>&lt;Add Company Logo&gt;</w:t>
      </w:r>
    </w:p>
    <w:p w14:paraId="5246182F" w14:textId="77777777" w:rsidR="00054063" w:rsidRDefault="00054063"/>
    <w:p w14:paraId="4449FFAE" w14:textId="77777777" w:rsidR="00233190" w:rsidRDefault="00BE2EAF">
      <w:r>
        <w:rPr>
          <w:noProof/>
        </w:rPr>
        <w:pict w14:anchorId="13B784E4">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054063" w14:paraId="41919F51" w14:textId="77777777" w:rsidTr="00054063">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054063" w14:paraId="60D776CA" w14:textId="77777777" w:rsidTr="00054063">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BE2EAF"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03A3AE2D" w:rsidR="00F23DC4" w:rsidRDefault="002C2BFA"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&lt;Last Update Date&gt;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054063" w14:paraId="44040F89" w14:textId="77777777" w:rsidTr="00054063">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BE2EAF"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580C21C4" w:rsidR="00F23DC4" w:rsidRDefault="002C2BFA"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054063" w14:paraId="17687FE0" w14:textId="77777777" w:rsidTr="00054063">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BE2EAF"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1306935F" w:rsidR="00F82934" w:rsidRPr="0003272A" w:rsidRDefault="002C2BFA"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054063" w14:paraId="67823647" w14:textId="77777777" w:rsidTr="00054063">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BE2EAF" w:rsidP="008E17BD">
            <w:pPr>
              <w:pStyle w:val="Title"/>
              <w:rPr>
                <w:rStyle w:val="BookTitle"/>
                <w:color w:val="262626" w:themeColor="text1" w:themeTint="D9"/>
                <w:sz w:val="72"/>
                <w:szCs w:val="72"/>
              </w:rPr>
            </w:pPr>
            <w:r w:rsidRPr="001663BC">
              <w:rPr>
                <w:rStyle w:val="BookTitle"/>
                <w:color w:val="262626" w:themeColor="text1" w:themeTint="D9"/>
                <w:sz w:val="72"/>
                <w:szCs w:val="72"/>
              </w:rPr>
              <w:t>Business Continuity and Disaster Recovery Procedures</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0271DD06" w14:textId="77777777" w:rsidR="00054063" w:rsidRDefault="00054063"/>
    <w:p w14:paraId="6538D983" w14:textId="77777777" w:rsidR="00054063" w:rsidRDefault="00BE2EAF">
      <w:r>
        <w:t>Approval History</w:t>
      </w:r>
    </w:p>
    <w:p w14:paraId="50FD687C" w14:textId="77777777" w:rsidR="00054063" w:rsidRDefault="00054063"/>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054063" w14:paraId="03717634" w14:textId="77777777">
        <w:tc>
          <w:tcPr>
            <w:tcW w:w="0" w:type="auto"/>
            <w:shd w:val="clear" w:color="auto" w:fill="B2B2B2"/>
          </w:tcPr>
          <w:p w14:paraId="249E2B20" w14:textId="77777777" w:rsidR="00054063" w:rsidRDefault="00BE2EAF">
            <w:pPr>
              <w:spacing w:before="12" w:after="12"/>
              <w:jc w:val="center"/>
            </w:pPr>
            <w:r>
              <w:rPr>
                <w:b/>
              </w:rPr>
              <w:t>Version</w:t>
            </w:r>
          </w:p>
        </w:tc>
        <w:tc>
          <w:tcPr>
            <w:tcW w:w="0" w:type="auto"/>
            <w:shd w:val="clear" w:color="auto" w:fill="B2B2B2"/>
          </w:tcPr>
          <w:p w14:paraId="62E92870" w14:textId="77777777" w:rsidR="00054063" w:rsidRDefault="00BE2EAF">
            <w:pPr>
              <w:spacing w:before="12" w:after="12"/>
              <w:jc w:val="center"/>
            </w:pPr>
            <w:r>
              <w:rPr>
                <w:b/>
              </w:rPr>
              <w:t>Approved By</w:t>
            </w:r>
          </w:p>
        </w:tc>
        <w:tc>
          <w:tcPr>
            <w:tcW w:w="0" w:type="auto"/>
            <w:shd w:val="clear" w:color="auto" w:fill="B2B2B2"/>
          </w:tcPr>
          <w:p w14:paraId="25C14B46" w14:textId="77777777" w:rsidR="00054063" w:rsidRDefault="00BE2EAF">
            <w:pPr>
              <w:spacing w:before="12" w:after="12"/>
              <w:jc w:val="center"/>
            </w:pPr>
            <w:r>
              <w:rPr>
                <w:b/>
              </w:rPr>
              <w:t>Approved On</w:t>
            </w:r>
          </w:p>
        </w:tc>
      </w:tr>
      <w:tr w:rsidR="00054063" w14:paraId="71BDAE19" w14:textId="77777777" w:rsidTr="002C2BFA">
        <w:tc>
          <w:tcPr>
            <w:tcW w:w="1666" w:type="pct"/>
          </w:tcPr>
          <w:p w14:paraId="32D05E17" w14:textId="77777777" w:rsidR="00054063" w:rsidRDefault="00BE2EAF">
            <w:pPr>
              <w:spacing w:after="0"/>
              <w:jc w:val="center"/>
            </w:pPr>
            <w:r>
              <w:t>1.0</w:t>
            </w:r>
          </w:p>
        </w:tc>
        <w:tc>
          <w:tcPr>
            <w:tcW w:w="1667" w:type="pct"/>
          </w:tcPr>
          <w:p w14:paraId="7EB670D8" w14:textId="010CE67E" w:rsidR="00054063" w:rsidRDefault="002C2BFA">
            <w:pPr>
              <w:spacing w:after="0"/>
              <w:jc w:val="center"/>
            </w:pPr>
            <w:r>
              <w:t>&lt;Approver&gt;</w:t>
            </w:r>
          </w:p>
        </w:tc>
        <w:tc>
          <w:tcPr>
            <w:tcW w:w="1667" w:type="pct"/>
          </w:tcPr>
          <w:p w14:paraId="3813FC2A" w14:textId="3771910F" w:rsidR="00054063" w:rsidRDefault="002C2BFA">
            <w:pPr>
              <w:spacing w:after="0"/>
              <w:jc w:val="center"/>
            </w:pPr>
            <w:r>
              <w:t>&lt;Date of Approval&gt;</w:t>
            </w:r>
          </w:p>
        </w:tc>
      </w:tr>
    </w:tbl>
    <w:p w14:paraId="273E4C40" w14:textId="77777777" w:rsidR="00054063" w:rsidRDefault="00054063"/>
    <w:p w14:paraId="1CD9A647" w14:textId="77777777" w:rsidR="005F2BA3" w:rsidRPr="00DF4AB3" w:rsidRDefault="005F2BA3">
      <w:pPr>
        <w:rPr>
          <w:b/>
          <w:bCs/>
          <w:szCs w:val="24"/>
        </w:rPr>
      </w:pPr>
    </w:p>
    <w:p w14:paraId="1BFFEC59" w14:textId="77777777" w:rsidR="00054063" w:rsidRDefault="00054063"/>
    <w:p w14:paraId="1DCFACFE" w14:textId="77777777" w:rsidR="005F2BA3" w:rsidRPr="00DF4AB3" w:rsidRDefault="005F2BA3" w:rsidP="003B7A0E">
      <w:pPr>
        <w:rPr>
          <w:b/>
          <w:bCs/>
          <w:szCs w:val="24"/>
        </w:rPr>
      </w:pPr>
    </w:p>
    <w:p w14:paraId="441AD58B" w14:textId="77777777" w:rsidR="00054063" w:rsidRDefault="00BE2EAF">
      <w:pPr>
        <w:pStyle w:val="Heading3"/>
        <w:divId w:val="63611966"/>
        <w:rPr>
          <w:rFonts w:ascii="Calibri" w:eastAsia="Times New Roman" w:hAnsi="Calibri"/>
        </w:rPr>
      </w:pPr>
      <w:r>
        <w:rPr>
          <w:rFonts w:ascii="Calibri" w:eastAsia="Times New Roman" w:hAnsi="Calibri"/>
        </w:rPr>
        <w:t>Overview</w:t>
      </w:r>
    </w:p>
    <w:p w14:paraId="547F0CB6" w14:textId="5DEDE1AD" w:rsidR="00054063" w:rsidRDefault="00BE2EAF">
      <w:pPr>
        <w:pStyle w:val="NormalWeb"/>
        <w:divId w:val="63611966"/>
        <w:rPr>
          <w:rFonts w:ascii="Calibri" w:hAnsi="Calibri"/>
          <w:sz w:val="23"/>
          <w:szCs w:val="23"/>
        </w:rPr>
      </w:pPr>
      <w:r>
        <w:rPr>
          <w:rFonts w:ascii="Calibri" w:hAnsi="Calibri"/>
          <w:sz w:val="23"/>
          <w:szCs w:val="23"/>
        </w:rPr>
        <w:t xml:space="preserve">The Business Continuation &amp; Disaster Recovery Plan describes how </w:t>
      </w:r>
      <w:r w:rsidR="002C2BFA">
        <w:rPr>
          <w:rFonts w:ascii="Calibri" w:hAnsi="Calibri"/>
          <w:sz w:val="23"/>
          <w:szCs w:val="23"/>
        </w:rPr>
        <w:t>&lt;</w:t>
      </w:r>
      <w:proofErr w:type="spellStart"/>
      <w:r w:rsidR="002C2BFA">
        <w:rPr>
          <w:rFonts w:ascii="Calibri" w:hAnsi="Calibri"/>
          <w:sz w:val="23"/>
          <w:szCs w:val="23"/>
        </w:rPr>
        <w:t>Company_Name</w:t>
      </w:r>
      <w:proofErr w:type="spellEnd"/>
      <w:r w:rsidR="002C2BFA">
        <w:rPr>
          <w:rFonts w:ascii="Calibri" w:hAnsi="Calibri"/>
          <w:sz w:val="23"/>
          <w:szCs w:val="23"/>
        </w:rPr>
        <w:t>&gt;</w:t>
      </w:r>
      <w:r>
        <w:rPr>
          <w:rFonts w:ascii="Calibri" w:hAnsi="Calibri"/>
          <w:sz w:val="23"/>
          <w:szCs w:val="23"/>
        </w:rPr>
        <w:t xml:space="preserve"> will handle a disaster or an incident that compromises its business operations.</w:t>
      </w:r>
    </w:p>
    <w:p w14:paraId="29178C71" w14:textId="5BA8D183" w:rsidR="00054063" w:rsidRDefault="00BE2EAF">
      <w:pPr>
        <w:pStyle w:val="NormalWeb"/>
        <w:divId w:val="63611966"/>
        <w:rPr>
          <w:rFonts w:ascii="Calibri" w:hAnsi="Calibri"/>
          <w:sz w:val="23"/>
          <w:szCs w:val="23"/>
        </w:rPr>
      </w:pPr>
      <w:r>
        <w:rPr>
          <w:rFonts w:ascii="Calibri" w:hAnsi="Calibri"/>
          <w:sz w:val="23"/>
          <w:szCs w:val="23"/>
        </w:rPr>
        <w:t xml:space="preserve">This document is updated annually and upon significant changes to the organization. This plan aims to prepare </w:t>
      </w:r>
      <w:r w:rsidR="002C2BFA">
        <w:rPr>
          <w:rFonts w:ascii="Calibri" w:hAnsi="Calibri"/>
          <w:sz w:val="23"/>
          <w:szCs w:val="23"/>
        </w:rPr>
        <w:t>&lt;</w:t>
      </w:r>
      <w:proofErr w:type="spellStart"/>
      <w:r w:rsidR="002C2BFA">
        <w:rPr>
          <w:rFonts w:ascii="Calibri" w:hAnsi="Calibri"/>
          <w:sz w:val="23"/>
          <w:szCs w:val="23"/>
        </w:rPr>
        <w:t>Company_Name</w:t>
      </w:r>
      <w:proofErr w:type="spellEnd"/>
      <w:r w:rsidR="002C2BFA">
        <w:rPr>
          <w:rFonts w:ascii="Calibri" w:hAnsi="Calibri"/>
          <w:sz w:val="23"/>
          <w:szCs w:val="23"/>
        </w:rPr>
        <w:t>&gt; ‘s</w:t>
      </w:r>
      <w:r>
        <w:rPr>
          <w:rFonts w:ascii="Calibri" w:hAnsi="Calibri"/>
          <w:sz w:val="23"/>
          <w:szCs w:val="23"/>
        </w:rPr>
        <w:t xml:space="preserve"> business in the event of extended business disruptions caused by factors beyond its control and to restore services to the broadest extent possible in a minimum time frame. This document serves as a guide for personnel implementing the business continuation plan.</w:t>
      </w:r>
    </w:p>
    <w:p w14:paraId="07739B3A"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lastRenderedPageBreak/>
        <w:t>Business Continuation </w:t>
      </w:r>
    </w:p>
    <w:p w14:paraId="7916C12E" w14:textId="77777777" w:rsidR="00054063" w:rsidRDefault="00BE2EAF">
      <w:pPr>
        <w:pStyle w:val="NormalWeb"/>
        <w:divId w:val="63611966"/>
        <w:rPr>
          <w:rFonts w:ascii="Calibri" w:hAnsi="Calibri"/>
          <w:sz w:val="23"/>
          <w:szCs w:val="23"/>
        </w:rPr>
      </w:pPr>
      <w:r>
        <w:rPr>
          <w:rFonts w:ascii="Calibri" w:hAnsi="Calibri"/>
          <w:sz w:val="23"/>
          <w:szCs w:val="23"/>
        </w:rPr>
        <w:t>Business Continuation refers to the processes and procedures to ensure that regular business operations continue during a disaster.</w:t>
      </w:r>
    </w:p>
    <w:p w14:paraId="78FDFBFE"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Disaster Recovery</w:t>
      </w:r>
    </w:p>
    <w:p w14:paraId="42B929E6" w14:textId="77777777" w:rsidR="00054063" w:rsidRDefault="00BE2EAF">
      <w:pPr>
        <w:pStyle w:val="NormalWeb"/>
        <w:divId w:val="63611966"/>
        <w:rPr>
          <w:rFonts w:ascii="Calibri" w:hAnsi="Calibri"/>
          <w:sz w:val="23"/>
          <w:szCs w:val="23"/>
        </w:rPr>
      </w:pPr>
      <w:r>
        <w:rPr>
          <w:rFonts w:ascii="Calibri" w:hAnsi="Calibri"/>
          <w:sz w:val="23"/>
          <w:szCs w:val="23"/>
        </w:rPr>
        <w:t>Disaster Recovery plans involve restoring vital support systems. Those systems are mostly communications, hardware, and IT assets. Disaster recovery aims to minimize business downtime. It focuses on getting technical operations back to normal in the shortest time possible.</w:t>
      </w:r>
    </w:p>
    <w:p w14:paraId="54892250" w14:textId="77777777" w:rsidR="00054063" w:rsidRDefault="00BE2EAF">
      <w:pPr>
        <w:pStyle w:val="NormalWeb"/>
        <w:divId w:val="63611966"/>
        <w:rPr>
          <w:rFonts w:ascii="Calibri" w:hAnsi="Calibri"/>
          <w:sz w:val="23"/>
          <w:szCs w:val="23"/>
        </w:rPr>
      </w:pPr>
      <w:r>
        <w:rPr>
          <w:rFonts w:ascii="Calibri" w:hAnsi="Calibri"/>
          <w:sz w:val="23"/>
          <w:szCs w:val="23"/>
        </w:rPr>
        <w:t> </w:t>
      </w:r>
    </w:p>
    <w:p w14:paraId="2BF63506" w14:textId="0CB5307A" w:rsidR="00054063" w:rsidRDefault="00BE2EAF">
      <w:pPr>
        <w:pStyle w:val="NormalWeb"/>
        <w:divId w:val="63611966"/>
        <w:rPr>
          <w:rFonts w:ascii="Calibri" w:hAnsi="Calibri"/>
          <w:sz w:val="23"/>
          <w:szCs w:val="23"/>
        </w:rPr>
      </w:pPr>
      <w:r>
        <w:rPr>
          <w:rFonts w:ascii="Calibri" w:hAnsi="Calibri"/>
          <w:sz w:val="23"/>
          <w:szCs w:val="23"/>
        </w:rPr>
        <w:t xml:space="preserve">At </w:t>
      </w:r>
      <w:r w:rsidR="002C2BFA">
        <w:rPr>
          <w:rFonts w:ascii="Calibri" w:hAnsi="Calibri"/>
          <w:sz w:val="23"/>
          <w:szCs w:val="23"/>
        </w:rPr>
        <w:t>&lt;</w:t>
      </w:r>
      <w:proofErr w:type="spellStart"/>
      <w:r w:rsidR="002C2BFA">
        <w:rPr>
          <w:rFonts w:ascii="Calibri" w:hAnsi="Calibri"/>
          <w:sz w:val="23"/>
          <w:szCs w:val="23"/>
        </w:rPr>
        <w:t>Company_Name</w:t>
      </w:r>
      <w:proofErr w:type="spellEnd"/>
      <w:r w:rsidR="002C2BFA">
        <w:rPr>
          <w:rFonts w:ascii="Calibri" w:hAnsi="Calibri"/>
          <w:sz w:val="23"/>
          <w:szCs w:val="23"/>
        </w:rPr>
        <w:t>&gt;</w:t>
      </w:r>
      <w:r>
        <w:rPr>
          <w:rFonts w:ascii="Calibri" w:hAnsi="Calibri"/>
          <w:sz w:val="23"/>
          <w:szCs w:val="23"/>
        </w:rPr>
        <w:t>, disaster recovery follows the following generic workflow. </w:t>
      </w:r>
    </w:p>
    <w:p w14:paraId="1F5CF87B" w14:textId="77777777" w:rsidR="00054063" w:rsidRDefault="00BE2EAF">
      <w:pPr>
        <w:numPr>
          <w:ilvl w:val="0"/>
          <w:numId w:val="10"/>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Occurrence of a disaster event</w:t>
      </w:r>
    </w:p>
    <w:p w14:paraId="4CB53D3B" w14:textId="77777777" w:rsidR="00054063" w:rsidRDefault="00BE2EAF">
      <w:pPr>
        <w:numPr>
          <w:ilvl w:val="0"/>
          <w:numId w:val="10"/>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Declaration of disaster </w:t>
      </w:r>
    </w:p>
    <w:p w14:paraId="5FFAE343" w14:textId="77777777" w:rsidR="00054063" w:rsidRDefault="00BE2EAF">
      <w:pPr>
        <w:numPr>
          <w:ilvl w:val="0"/>
          <w:numId w:val="10"/>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Communicating with teams</w:t>
      </w:r>
    </w:p>
    <w:p w14:paraId="36ED7195" w14:textId="77777777" w:rsidR="00054063" w:rsidRDefault="00BE2EAF">
      <w:pPr>
        <w:numPr>
          <w:ilvl w:val="0"/>
          <w:numId w:val="10"/>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Recovery procedures </w:t>
      </w:r>
    </w:p>
    <w:p w14:paraId="4E2B3EB7" w14:textId="77777777" w:rsidR="00054063" w:rsidRDefault="00BE2EAF">
      <w:pPr>
        <w:numPr>
          <w:ilvl w:val="0"/>
          <w:numId w:val="10"/>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Postmortem and learning </w:t>
      </w:r>
    </w:p>
    <w:p w14:paraId="6C11C74C" w14:textId="68D0CD71" w:rsidR="00054063" w:rsidRDefault="00BE2EAF">
      <w:pPr>
        <w:pStyle w:val="Heading3"/>
        <w:divId w:val="63611966"/>
        <w:rPr>
          <w:rFonts w:ascii="Calibri" w:eastAsia="Times New Roman" w:hAnsi="Calibri"/>
        </w:rPr>
      </w:pPr>
      <w:r>
        <w:rPr>
          <w:rFonts w:ascii="Calibri" w:eastAsia="Times New Roman" w:hAnsi="Calibri"/>
        </w:rPr>
        <w:t>1. Occurrence of disaster events</w:t>
      </w:r>
    </w:p>
    <w:p w14:paraId="0117A021" w14:textId="38BC7831" w:rsidR="00054063" w:rsidRDefault="00BE2EAF">
      <w:pPr>
        <w:pStyle w:val="NormalWeb"/>
        <w:divId w:val="63611966"/>
        <w:rPr>
          <w:rFonts w:ascii="Calibri" w:hAnsi="Calibri"/>
          <w:sz w:val="23"/>
          <w:szCs w:val="23"/>
        </w:rPr>
      </w:pPr>
      <w:r>
        <w:rPr>
          <w:rFonts w:ascii="Calibri" w:hAnsi="Calibri"/>
          <w:sz w:val="23"/>
          <w:szCs w:val="23"/>
        </w:rPr>
        <w:t xml:space="preserve">A disaster is an event when the normal operations of </w:t>
      </w:r>
      <w:r w:rsidR="002C2BFA">
        <w:rPr>
          <w:rFonts w:ascii="Calibri" w:hAnsi="Calibri"/>
          <w:sz w:val="23"/>
          <w:szCs w:val="23"/>
        </w:rPr>
        <w:t>&lt;</w:t>
      </w:r>
      <w:proofErr w:type="spellStart"/>
      <w:r w:rsidR="002C2BFA">
        <w:rPr>
          <w:rFonts w:ascii="Calibri" w:hAnsi="Calibri"/>
          <w:sz w:val="23"/>
          <w:szCs w:val="23"/>
        </w:rPr>
        <w:t>Company_Name</w:t>
      </w:r>
      <w:proofErr w:type="spellEnd"/>
      <w:r w:rsidR="002C2BFA">
        <w:rPr>
          <w:rFonts w:ascii="Calibri" w:hAnsi="Calibri"/>
          <w:sz w:val="23"/>
          <w:szCs w:val="23"/>
        </w:rPr>
        <w:t>&gt;</w:t>
      </w:r>
      <w:r w:rsidR="002C2BFA">
        <w:rPr>
          <w:rFonts w:ascii="Calibri" w:hAnsi="Calibri"/>
          <w:sz w:val="23"/>
          <w:szCs w:val="23"/>
        </w:rPr>
        <w:t xml:space="preserve"> </w:t>
      </w:r>
      <w:r>
        <w:rPr>
          <w:rFonts w:ascii="Calibri" w:hAnsi="Calibri"/>
          <w:sz w:val="23"/>
          <w:szCs w:val="23"/>
        </w:rPr>
        <w:t>are severely disrupted due to an event such as</w:t>
      </w:r>
      <w:r w:rsidR="002C2BFA">
        <w:rPr>
          <w:rFonts w:ascii="Calibri" w:hAnsi="Calibri"/>
          <w:sz w:val="23"/>
          <w:szCs w:val="23"/>
        </w:rPr>
        <w:t>:</w:t>
      </w:r>
      <w:r>
        <w:rPr>
          <w:rFonts w:ascii="Calibri" w:hAnsi="Calibri"/>
          <w:sz w:val="23"/>
          <w:szCs w:val="23"/>
        </w:rPr>
        <w:t> </w:t>
      </w:r>
    </w:p>
    <w:p w14:paraId="0266CCA9" w14:textId="77777777" w:rsidR="00054063" w:rsidRDefault="00BE2EAF">
      <w:pPr>
        <w:numPr>
          <w:ilvl w:val="0"/>
          <w:numId w:val="2"/>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Natural calamity</w:t>
      </w:r>
    </w:p>
    <w:p w14:paraId="3CC62B7D" w14:textId="77777777" w:rsidR="00054063" w:rsidRDefault="00BE2EAF">
      <w:pPr>
        <w:numPr>
          <w:ilvl w:val="0"/>
          <w:numId w:val="2"/>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Human accident / disorder / strikes </w:t>
      </w:r>
    </w:p>
    <w:p w14:paraId="197F3350" w14:textId="77777777" w:rsidR="00054063" w:rsidRDefault="00BE2EAF">
      <w:pPr>
        <w:numPr>
          <w:ilvl w:val="0"/>
          <w:numId w:val="2"/>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Security Incident </w:t>
      </w:r>
    </w:p>
    <w:p w14:paraId="3FE04793" w14:textId="77777777" w:rsidR="00054063" w:rsidRDefault="00BE2EAF">
      <w:pPr>
        <w:numPr>
          <w:ilvl w:val="0"/>
          <w:numId w:val="2"/>
        </w:numPr>
        <w:spacing w:before="100" w:beforeAutospacing="1" w:after="100" w:afterAutospacing="1" w:line="240" w:lineRule="auto"/>
        <w:divId w:val="63611966"/>
        <w:rPr>
          <w:rFonts w:ascii="Calibri" w:eastAsia="Times New Roman" w:hAnsi="Calibri"/>
          <w:sz w:val="23"/>
          <w:szCs w:val="23"/>
        </w:rPr>
      </w:pPr>
      <w:r>
        <w:rPr>
          <w:rFonts w:ascii="Calibri" w:eastAsia="Times New Roman" w:hAnsi="Calibri"/>
          <w:sz w:val="23"/>
          <w:szCs w:val="23"/>
        </w:rPr>
        <w:t>Power cuts, fires, etc</w:t>
      </w:r>
    </w:p>
    <w:p w14:paraId="1A269F22" w14:textId="2765007F" w:rsidR="00054063" w:rsidRPr="00B077C7" w:rsidRDefault="00BE2EAF">
      <w:pPr>
        <w:pStyle w:val="NormalWeb"/>
        <w:divId w:val="63611966"/>
        <w:rPr>
          <w:rFonts w:ascii="Calibri" w:hAnsi="Calibri"/>
          <w:sz w:val="23"/>
          <w:szCs w:val="23"/>
        </w:rPr>
      </w:pPr>
      <w:r w:rsidRPr="00B077C7">
        <w:rPr>
          <w:rFonts w:ascii="Calibri" w:hAnsi="Calibri"/>
          <w:sz w:val="23"/>
          <w:szCs w:val="23"/>
        </w:rPr>
        <w:t xml:space="preserve">At </w:t>
      </w:r>
      <w:r w:rsidR="002C2BFA" w:rsidRPr="00B077C7">
        <w:rPr>
          <w:rFonts w:ascii="Calibri" w:hAnsi="Calibri"/>
          <w:sz w:val="23"/>
          <w:szCs w:val="23"/>
        </w:rPr>
        <w:t>&lt;</w:t>
      </w:r>
      <w:proofErr w:type="spellStart"/>
      <w:r w:rsidR="002C2BFA" w:rsidRPr="00B077C7">
        <w:rPr>
          <w:rFonts w:ascii="Calibri" w:hAnsi="Calibri"/>
          <w:sz w:val="23"/>
          <w:szCs w:val="23"/>
        </w:rPr>
        <w:t>Company_Name</w:t>
      </w:r>
      <w:proofErr w:type="spellEnd"/>
      <w:r w:rsidR="002C2BFA" w:rsidRPr="00B077C7">
        <w:rPr>
          <w:rFonts w:ascii="Calibri" w:hAnsi="Calibri"/>
          <w:sz w:val="23"/>
          <w:szCs w:val="23"/>
        </w:rPr>
        <w:t xml:space="preserve">&gt; </w:t>
      </w:r>
      <w:r w:rsidRPr="00B077C7">
        <w:rPr>
          <w:rFonts w:ascii="Calibri" w:hAnsi="Calibri"/>
          <w:sz w:val="23"/>
          <w:szCs w:val="23"/>
        </w:rPr>
        <w:t>critical systems are highly available, redundant, and deployed in the following geographical regions. Any disaster striking these regions can severely affect the operations and activate a disaster recovery plan. </w:t>
      </w:r>
    </w:p>
    <w:p w14:paraId="2B4F0FED" w14:textId="062E324F" w:rsidR="002C2BFA" w:rsidRPr="001866D3" w:rsidRDefault="002C2BFA">
      <w:pPr>
        <w:pStyle w:val="NormalWeb"/>
        <w:divId w:val="63611966"/>
        <w:rPr>
          <w:rFonts w:ascii="Calibri" w:hAnsi="Calibri"/>
          <w:sz w:val="23"/>
          <w:szCs w:val="23"/>
        </w:rPr>
      </w:pPr>
      <w:r w:rsidRPr="001866D3">
        <w:rPr>
          <w:rFonts w:ascii="Calibri" w:hAnsi="Calibri"/>
          <w:sz w:val="23"/>
          <w:szCs w:val="23"/>
        </w:rPr>
        <w:t xml:space="preserve">&lt;Add </w:t>
      </w:r>
      <w:r w:rsidR="001866D3" w:rsidRPr="001866D3">
        <w:rPr>
          <w:rFonts w:ascii="Calibri" w:hAnsi="Calibri"/>
          <w:sz w:val="23"/>
          <w:szCs w:val="23"/>
        </w:rPr>
        <w:t>Critical Geographical Regions&gt; i.e.</w:t>
      </w:r>
    </w:p>
    <w:p w14:paraId="2D6E3554" w14:textId="77777777" w:rsidR="00054063" w:rsidRPr="001866D3" w:rsidRDefault="00BE2EAF">
      <w:pPr>
        <w:numPr>
          <w:ilvl w:val="0"/>
          <w:numId w:val="4"/>
        </w:numPr>
        <w:spacing w:before="100" w:beforeAutospacing="1" w:after="100" w:afterAutospacing="1" w:line="240" w:lineRule="auto"/>
        <w:divId w:val="63611966"/>
        <w:rPr>
          <w:rFonts w:ascii="Calibri" w:eastAsia="Times New Roman" w:hAnsi="Calibri"/>
          <w:i/>
          <w:iCs/>
          <w:sz w:val="23"/>
          <w:szCs w:val="23"/>
        </w:rPr>
      </w:pPr>
      <w:proofErr w:type="spellStart"/>
      <w:r w:rsidRPr="001866D3">
        <w:rPr>
          <w:rFonts w:ascii="Calibri" w:eastAsia="Times New Roman" w:hAnsi="Calibri"/>
          <w:i/>
          <w:iCs/>
          <w:sz w:val="23"/>
          <w:szCs w:val="23"/>
        </w:rPr>
        <w:t>Pafos</w:t>
      </w:r>
      <w:proofErr w:type="spellEnd"/>
      <w:r w:rsidRPr="001866D3">
        <w:rPr>
          <w:rFonts w:ascii="Calibri" w:eastAsia="Times New Roman" w:hAnsi="Calibri"/>
          <w:i/>
          <w:iCs/>
          <w:sz w:val="23"/>
          <w:szCs w:val="23"/>
        </w:rPr>
        <w:t xml:space="preserve"> Office</w:t>
      </w:r>
    </w:p>
    <w:p w14:paraId="137A48EC" w14:textId="03A3AD9F" w:rsidR="002C2BFA" w:rsidRPr="001866D3" w:rsidRDefault="002C2BFA" w:rsidP="002C2BFA">
      <w:pPr>
        <w:numPr>
          <w:ilvl w:val="0"/>
          <w:numId w:val="4"/>
        </w:numPr>
        <w:spacing w:before="100" w:beforeAutospacing="1" w:after="100" w:afterAutospacing="1" w:line="240" w:lineRule="auto"/>
        <w:divId w:val="63611966"/>
        <w:rPr>
          <w:rFonts w:ascii="Calibri" w:eastAsia="Times New Roman" w:hAnsi="Calibri"/>
          <w:i/>
          <w:iCs/>
          <w:sz w:val="23"/>
          <w:szCs w:val="23"/>
        </w:rPr>
      </w:pPr>
      <w:r w:rsidRPr="001866D3">
        <w:rPr>
          <w:rFonts w:ascii="Calibri" w:eastAsia="Times New Roman" w:hAnsi="Calibri"/>
          <w:i/>
          <w:iCs/>
          <w:sz w:val="23"/>
          <w:szCs w:val="23"/>
        </w:rPr>
        <w:t>Limassol Office</w:t>
      </w:r>
    </w:p>
    <w:p w14:paraId="61292515" w14:textId="3FFCD9A2" w:rsidR="002C2BFA" w:rsidRPr="001866D3" w:rsidRDefault="002C2BFA">
      <w:pPr>
        <w:numPr>
          <w:ilvl w:val="0"/>
          <w:numId w:val="4"/>
        </w:numPr>
        <w:spacing w:before="100" w:beforeAutospacing="1" w:after="100" w:afterAutospacing="1" w:line="240" w:lineRule="auto"/>
        <w:divId w:val="63611966"/>
        <w:rPr>
          <w:rFonts w:ascii="Calibri" w:eastAsia="Times New Roman" w:hAnsi="Calibri"/>
          <w:i/>
          <w:iCs/>
          <w:sz w:val="23"/>
          <w:szCs w:val="23"/>
        </w:rPr>
      </w:pPr>
      <w:proofErr w:type="spellStart"/>
      <w:r w:rsidRPr="001866D3">
        <w:rPr>
          <w:rFonts w:ascii="Calibri" w:eastAsia="Times New Roman" w:hAnsi="Calibri"/>
          <w:i/>
          <w:iCs/>
          <w:sz w:val="23"/>
          <w:szCs w:val="23"/>
        </w:rPr>
        <w:t>Larnaca</w:t>
      </w:r>
      <w:proofErr w:type="spellEnd"/>
      <w:r w:rsidRPr="001866D3">
        <w:rPr>
          <w:rFonts w:ascii="Calibri" w:eastAsia="Times New Roman" w:hAnsi="Calibri"/>
          <w:i/>
          <w:iCs/>
          <w:sz w:val="23"/>
          <w:szCs w:val="23"/>
        </w:rPr>
        <w:t xml:space="preserve"> Office</w:t>
      </w:r>
    </w:p>
    <w:p w14:paraId="7800A5BD" w14:textId="77777777" w:rsidR="00054063" w:rsidRDefault="00BE2EAF">
      <w:pPr>
        <w:pStyle w:val="Heading3"/>
        <w:divId w:val="63611966"/>
        <w:rPr>
          <w:rFonts w:ascii="Calibri" w:eastAsia="Times New Roman" w:hAnsi="Calibri"/>
        </w:rPr>
      </w:pPr>
      <w:r>
        <w:rPr>
          <w:rFonts w:ascii="Calibri" w:eastAsia="Times New Roman" w:hAnsi="Calibri"/>
        </w:rPr>
        <w:t>2. Declaration of Disaster </w:t>
      </w:r>
    </w:p>
    <w:p w14:paraId="4B7ABAA1" w14:textId="77777777" w:rsidR="001866D3" w:rsidRDefault="001866D3">
      <w:pPr>
        <w:pStyle w:val="NormalWeb"/>
        <w:divId w:val="63611966"/>
        <w:rPr>
          <w:rFonts w:ascii="Calibri" w:hAnsi="Calibri"/>
          <w:sz w:val="23"/>
          <w:szCs w:val="23"/>
        </w:rPr>
      </w:pPr>
      <w:r>
        <w:rPr>
          <w:rFonts w:ascii="Calibri" w:hAnsi="Calibri"/>
          <w:sz w:val="23"/>
          <w:szCs w:val="23"/>
        </w:rPr>
        <w:t xml:space="preserve">&lt;Add Disaster Declaration Practices&gt; i.e. </w:t>
      </w:r>
    </w:p>
    <w:p w14:paraId="4BE335C7" w14:textId="426583B6" w:rsidR="00054063" w:rsidRPr="001866D3" w:rsidRDefault="00BE2EAF">
      <w:pPr>
        <w:pStyle w:val="NormalWeb"/>
        <w:divId w:val="63611966"/>
        <w:rPr>
          <w:rFonts w:ascii="Calibri" w:hAnsi="Calibri"/>
          <w:i/>
          <w:iCs/>
          <w:sz w:val="23"/>
          <w:szCs w:val="23"/>
        </w:rPr>
      </w:pPr>
      <w:r w:rsidRPr="001866D3">
        <w:rPr>
          <w:rFonts w:ascii="Calibri" w:hAnsi="Calibri"/>
          <w:i/>
          <w:iCs/>
          <w:sz w:val="23"/>
          <w:szCs w:val="23"/>
        </w:rPr>
        <w:t xml:space="preserve">The executive team makes the actual declaration of a disaster. Refer to Appendix A for the executive team. Declaration of a disaster activates the Disaster Recovery Plan, which remains in </w:t>
      </w:r>
      <w:r w:rsidRPr="001866D3">
        <w:rPr>
          <w:rFonts w:ascii="Calibri" w:hAnsi="Calibri"/>
          <w:i/>
          <w:iCs/>
          <w:sz w:val="23"/>
          <w:szCs w:val="23"/>
        </w:rPr>
        <w:lastRenderedPageBreak/>
        <w:t>effect till normal affected operations and SLAs are achieved. The disaster recovery team is also activated, which will work as the single point of contact while the recovery procedures are in place.</w:t>
      </w:r>
    </w:p>
    <w:p w14:paraId="6692DF58"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2.1 Disaster recovery team</w:t>
      </w:r>
    </w:p>
    <w:p w14:paraId="2B8F1AD2" w14:textId="77777777" w:rsidR="00054063" w:rsidRDefault="00BE2EAF">
      <w:pPr>
        <w:pStyle w:val="NormalWeb"/>
        <w:divId w:val="63611966"/>
        <w:rPr>
          <w:rFonts w:ascii="Calibri" w:hAnsi="Calibri"/>
          <w:sz w:val="23"/>
          <w:szCs w:val="23"/>
        </w:rPr>
      </w:pPr>
      <w:r>
        <w:rPr>
          <w:rFonts w:ascii="Calibri" w:hAnsi="Calibri"/>
          <w:sz w:val="23"/>
          <w:szCs w:val="23"/>
        </w:rPr>
        <w:t>Here are the critical contacts for handling a disaster who should be contacted during a disaster.</w:t>
      </w:r>
    </w:p>
    <w:p w14:paraId="2C04BAB0" w14:textId="77777777" w:rsidR="00054063" w:rsidRDefault="00BE2EAF">
      <w:pPr>
        <w:pStyle w:val="NormalWeb"/>
        <w:divId w:val="63611966"/>
        <w:rPr>
          <w:rFonts w:ascii="Calibri" w:hAnsi="Calibri"/>
          <w:sz w:val="23"/>
          <w:szCs w:val="23"/>
        </w:rPr>
      </w:pPr>
      <w:r>
        <w:rPr>
          <w:rFonts w:ascii="Calibri" w:hAnsi="Calibri"/>
          <w:sz w:val="23"/>
          <w:szCs w:val="23"/>
        </w:rPr>
        <w:t>This information should be reviewed and updated every 3-6 months.</w:t>
      </w:r>
    </w:p>
    <w:p w14:paraId="2BBC41B8" w14:textId="4CA79435" w:rsidR="00B077C7" w:rsidRDefault="00B077C7">
      <w:pPr>
        <w:pStyle w:val="NormalWeb"/>
        <w:divId w:val="63611966"/>
        <w:rPr>
          <w:rFonts w:ascii="Calibri" w:hAnsi="Calibri"/>
          <w:sz w:val="23"/>
          <w:szCs w:val="23"/>
        </w:rPr>
      </w:pP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1638"/>
        <w:gridCol w:w="1432"/>
        <w:gridCol w:w="863"/>
        <w:gridCol w:w="1405"/>
        <w:gridCol w:w="2834"/>
      </w:tblGrid>
      <w:tr w:rsidR="00054063" w14:paraId="74964BE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C7AC7F4" w14:textId="77777777" w:rsidR="00054063" w:rsidRDefault="00BE2EAF">
            <w:pPr>
              <w:rPr>
                <w:rFonts w:ascii="Calibri" w:eastAsia="Times New Roman" w:hAnsi="Calibri"/>
                <w:color w:val="000000"/>
                <w:sz w:val="18"/>
                <w:szCs w:val="18"/>
              </w:rPr>
            </w:pPr>
            <w:r>
              <w:rPr>
                <w:rFonts w:ascii="Calibri" w:eastAsia="Times New Roman" w:hAnsi="Calibri"/>
                <w:color w:val="000000"/>
                <w:sz w:val="18"/>
                <w:szCs w:val="18"/>
              </w:rPr>
              <w:t>Location / Region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D55C990" w14:textId="77777777" w:rsidR="00054063" w:rsidRDefault="00BE2EAF">
            <w:pPr>
              <w:rPr>
                <w:rFonts w:ascii="Calibri" w:eastAsia="Times New Roman" w:hAnsi="Calibri"/>
                <w:color w:val="000000"/>
                <w:sz w:val="18"/>
                <w:szCs w:val="18"/>
              </w:rPr>
            </w:pPr>
            <w:r>
              <w:rPr>
                <w:rFonts w:ascii="Calibri" w:eastAsia="Times New Roman" w:hAnsi="Calibri"/>
                <w:color w:val="000000"/>
                <w:sz w:val="18"/>
                <w:szCs w:val="18"/>
              </w:rPr>
              <w:t>Department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F225EB1" w14:textId="77777777" w:rsidR="00054063" w:rsidRDefault="00BE2EAF">
            <w:pPr>
              <w:rPr>
                <w:rFonts w:ascii="Calibri" w:eastAsia="Times New Roman" w:hAnsi="Calibri"/>
                <w:color w:val="000000"/>
                <w:sz w:val="18"/>
                <w:szCs w:val="18"/>
              </w:rPr>
            </w:pPr>
            <w:r>
              <w:rPr>
                <w:rFonts w:ascii="Calibri" w:eastAsia="Times New Roman" w:hAnsi="Calibri"/>
                <w:color w:val="000000"/>
                <w:sz w:val="18"/>
                <w:szCs w:val="18"/>
              </w:rPr>
              <w:t>Role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497B425" w14:textId="77777777" w:rsidR="00054063" w:rsidRDefault="00BE2EAF">
            <w:pPr>
              <w:rPr>
                <w:rFonts w:ascii="Calibri" w:eastAsia="Times New Roman" w:hAnsi="Calibri"/>
                <w:color w:val="000000"/>
                <w:sz w:val="18"/>
                <w:szCs w:val="18"/>
              </w:rPr>
            </w:pPr>
            <w:r>
              <w:rPr>
                <w:rFonts w:ascii="Calibri" w:eastAsia="Times New Roman" w:hAnsi="Calibri"/>
                <w:color w:val="000000"/>
                <w:sz w:val="18"/>
                <w:szCs w:val="18"/>
              </w:rPr>
              <w:t>Contact Name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AE6D56C" w14:textId="77777777" w:rsidR="00054063" w:rsidRDefault="00BE2EAF">
            <w:pPr>
              <w:rPr>
                <w:rFonts w:ascii="Calibri" w:eastAsia="Times New Roman" w:hAnsi="Calibri"/>
                <w:color w:val="000000"/>
                <w:sz w:val="18"/>
                <w:szCs w:val="18"/>
              </w:rPr>
            </w:pPr>
            <w:r>
              <w:rPr>
                <w:rFonts w:ascii="Calibri" w:eastAsia="Times New Roman" w:hAnsi="Calibri"/>
                <w:color w:val="000000"/>
                <w:sz w:val="18"/>
                <w:szCs w:val="18"/>
              </w:rPr>
              <w:t>Concat Details</w:t>
            </w:r>
          </w:p>
        </w:tc>
      </w:tr>
      <w:tr w:rsidR="00054063" w14:paraId="49882D3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4E9C0B1" w14:textId="6FD03FD5" w:rsidR="00054063" w:rsidRDefault="00B077C7">
            <w:pPr>
              <w:rPr>
                <w:rFonts w:ascii="Calibri" w:eastAsia="Times New Roman" w:hAnsi="Calibri"/>
                <w:color w:val="000000"/>
                <w:sz w:val="18"/>
                <w:szCs w:val="18"/>
              </w:rPr>
            </w:pPr>
            <w:r>
              <w:rPr>
                <w:rFonts w:ascii="Calibri" w:eastAsia="Times New Roman" w:hAnsi="Calibri"/>
                <w:color w:val="000000"/>
                <w:sz w:val="18"/>
                <w:szCs w:val="18"/>
              </w:rPr>
              <w:t>&lt;Region&gt;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6922AEE" w14:textId="67D57892" w:rsidR="00054063" w:rsidRDefault="00C0332D">
            <w:pPr>
              <w:rPr>
                <w:rFonts w:ascii="Calibri" w:eastAsia="Times New Roman" w:hAnsi="Calibri"/>
                <w:color w:val="000000"/>
                <w:sz w:val="18"/>
                <w:szCs w:val="18"/>
              </w:rPr>
            </w:pPr>
            <w:r>
              <w:rPr>
                <w:rFonts w:ascii="Calibri" w:eastAsia="Times New Roman" w:hAnsi="Calibri"/>
                <w:color w:val="000000"/>
                <w:sz w:val="18"/>
                <w:szCs w:val="18"/>
              </w:rPr>
              <w:t>&lt;Department&gt;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085C421" w14:textId="2B2729F7" w:rsidR="00054063" w:rsidRDefault="00C0332D">
            <w:pPr>
              <w:rPr>
                <w:rFonts w:ascii="Calibri" w:eastAsia="Times New Roman" w:hAnsi="Calibri"/>
                <w:color w:val="000000"/>
                <w:sz w:val="18"/>
                <w:szCs w:val="18"/>
              </w:rPr>
            </w:pPr>
            <w:r>
              <w:rPr>
                <w:rFonts w:ascii="Calibri" w:eastAsia="Times New Roman" w:hAnsi="Calibri"/>
                <w:color w:val="000000"/>
                <w:sz w:val="18"/>
                <w:szCs w:val="18"/>
              </w:rPr>
              <w:t>&lt;Role&gt;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6C1ED65" w14:textId="27325DB1" w:rsidR="00054063" w:rsidRDefault="00C0332D">
            <w:pPr>
              <w:rPr>
                <w:rFonts w:ascii="Calibri" w:eastAsia="Times New Roman" w:hAnsi="Calibri"/>
                <w:color w:val="000000"/>
                <w:sz w:val="18"/>
                <w:szCs w:val="18"/>
              </w:rPr>
            </w:pPr>
            <w:r>
              <w:rPr>
                <w:rFonts w:ascii="Calibri" w:eastAsia="Times New Roman" w:hAnsi="Calibri"/>
                <w:color w:val="000000"/>
                <w:sz w:val="18"/>
                <w:szCs w:val="18"/>
              </w:rPr>
              <w:t>&lt;Name&gt;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8BD1981" w14:textId="5C925AAD" w:rsidR="00054063" w:rsidRDefault="00C0332D">
            <w:pPr>
              <w:rPr>
                <w:rFonts w:ascii="Calibri" w:eastAsia="Times New Roman" w:hAnsi="Calibri"/>
                <w:color w:val="000000"/>
                <w:sz w:val="18"/>
                <w:szCs w:val="18"/>
              </w:rPr>
            </w:pPr>
            <w:r>
              <w:rPr>
                <w:rFonts w:ascii="Calibri" w:eastAsia="Times New Roman" w:hAnsi="Calibri"/>
                <w:color w:val="000000"/>
                <w:sz w:val="18"/>
                <w:szCs w:val="18"/>
              </w:rPr>
              <w:t>&lt;</w:t>
            </w:r>
            <w:proofErr w:type="spellStart"/>
            <w:r>
              <w:rPr>
                <w:rFonts w:ascii="Calibri" w:eastAsia="Times New Roman" w:hAnsi="Calibri"/>
                <w:color w:val="000000"/>
                <w:sz w:val="18"/>
                <w:szCs w:val="18"/>
              </w:rPr>
              <w:t>Phone_number</w:t>
            </w:r>
            <w:proofErr w:type="spellEnd"/>
            <w:r>
              <w:rPr>
                <w:rFonts w:ascii="Calibri" w:eastAsia="Times New Roman" w:hAnsi="Calibri"/>
                <w:color w:val="000000"/>
                <w:sz w:val="18"/>
                <w:szCs w:val="18"/>
              </w:rPr>
              <w:t>&gt;; &lt;</w:t>
            </w:r>
            <w:proofErr w:type="spellStart"/>
            <w:r>
              <w:rPr>
                <w:rFonts w:ascii="Calibri" w:eastAsia="Times New Roman" w:hAnsi="Calibri"/>
                <w:color w:val="000000"/>
                <w:sz w:val="18"/>
                <w:szCs w:val="18"/>
              </w:rPr>
              <w:t>Work_Email</w:t>
            </w:r>
            <w:proofErr w:type="spellEnd"/>
            <w:r>
              <w:rPr>
                <w:rFonts w:ascii="Calibri" w:eastAsia="Times New Roman" w:hAnsi="Calibri"/>
                <w:color w:val="000000"/>
                <w:sz w:val="18"/>
                <w:szCs w:val="18"/>
              </w:rPr>
              <w:t>&gt;</w:t>
            </w:r>
          </w:p>
        </w:tc>
      </w:tr>
      <w:tr w:rsidR="00C0332D" w14:paraId="7156B67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83BC8DD" w14:textId="321E13C2" w:rsidR="00C0332D" w:rsidRDefault="00C0332D" w:rsidP="00C0332D">
            <w:pPr>
              <w:rPr>
                <w:rFonts w:ascii="Calibri" w:eastAsia="Times New Roman" w:hAnsi="Calibri"/>
                <w:color w:val="000000"/>
                <w:sz w:val="18"/>
                <w:szCs w:val="18"/>
              </w:rPr>
            </w:pPr>
            <w:r>
              <w:rPr>
                <w:rFonts w:ascii="Calibri" w:eastAsia="Times New Roman" w:hAnsi="Calibri"/>
                <w:color w:val="000000"/>
                <w:sz w:val="18"/>
                <w:szCs w:val="18"/>
              </w:rPr>
              <w:t>&lt;Region&gt;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8958200" w14:textId="1BDA7E0F" w:rsidR="00C0332D" w:rsidRDefault="00C0332D" w:rsidP="00C0332D">
            <w:pPr>
              <w:rPr>
                <w:rFonts w:ascii="Calibri" w:eastAsia="Times New Roman" w:hAnsi="Calibri"/>
                <w:color w:val="000000"/>
                <w:sz w:val="18"/>
                <w:szCs w:val="18"/>
              </w:rPr>
            </w:pPr>
            <w:r>
              <w:rPr>
                <w:rFonts w:ascii="Calibri" w:eastAsia="Times New Roman" w:hAnsi="Calibri"/>
                <w:color w:val="000000"/>
                <w:sz w:val="18"/>
                <w:szCs w:val="18"/>
              </w:rPr>
              <w:t>&lt;Department&gt;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AA9314A" w14:textId="432BF992" w:rsidR="00C0332D" w:rsidRDefault="00C0332D" w:rsidP="00C0332D">
            <w:pPr>
              <w:rPr>
                <w:rFonts w:ascii="Calibri" w:eastAsia="Times New Roman" w:hAnsi="Calibri"/>
                <w:color w:val="000000"/>
                <w:sz w:val="18"/>
                <w:szCs w:val="18"/>
              </w:rPr>
            </w:pPr>
            <w:r>
              <w:rPr>
                <w:rFonts w:ascii="Calibri" w:eastAsia="Times New Roman" w:hAnsi="Calibri"/>
                <w:color w:val="000000"/>
                <w:sz w:val="18"/>
                <w:szCs w:val="18"/>
              </w:rPr>
              <w:t>&lt;Role&gt;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7D49DF3" w14:textId="72CB5D6A" w:rsidR="00C0332D" w:rsidRDefault="00C0332D" w:rsidP="00C0332D">
            <w:pPr>
              <w:rPr>
                <w:rFonts w:ascii="Calibri" w:eastAsia="Times New Roman" w:hAnsi="Calibri"/>
                <w:color w:val="000000"/>
                <w:sz w:val="18"/>
                <w:szCs w:val="18"/>
              </w:rPr>
            </w:pPr>
            <w:r>
              <w:rPr>
                <w:rFonts w:ascii="Calibri" w:eastAsia="Times New Roman" w:hAnsi="Calibri"/>
                <w:color w:val="000000"/>
                <w:sz w:val="18"/>
                <w:szCs w:val="18"/>
              </w:rPr>
              <w:t>&lt;Name&gt;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BC6AB6" w14:textId="1A48AFE6" w:rsidR="00C0332D" w:rsidRDefault="00C0332D" w:rsidP="00C0332D">
            <w:pPr>
              <w:rPr>
                <w:rFonts w:ascii="Calibri" w:eastAsia="Times New Roman" w:hAnsi="Calibri"/>
                <w:color w:val="000000"/>
                <w:sz w:val="18"/>
                <w:szCs w:val="18"/>
              </w:rPr>
            </w:pPr>
            <w:r>
              <w:rPr>
                <w:rFonts w:ascii="Calibri" w:eastAsia="Times New Roman" w:hAnsi="Calibri"/>
                <w:color w:val="000000"/>
                <w:sz w:val="18"/>
                <w:szCs w:val="18"/>
              </w:rPr>
              <w:t>&lt;</w:t>
            </w:r>
            <w:proofErr w:type="spellStart"/>
            <w:r>
              <w:rPr>
                <w:rFonts w:ascii="Calibri" w:eastAsia="Times New Roman" w:hAnsi="Calibri"/>
                <w:color w:val="000000"/>
                <w:sz w:val="18"/>
                <w:szCs w:val="18"/>
              </w:rPr>
              <w:t>Phone_number</w:t>
            </w:r>
            <w:proofErr w:type="spellEnd"/>
            <w:r>
              <w:rPr>
                <w:rFonts w:ascii="Calibri" w:eastAsia="Times New Roman" w:hAnsi="Calibri"/>
                <w:color w:val="000000"/>
                <w:sz w:val="18"/>
                <w:szCs w:val="18"/>
              </w:rPr>
              <w:t>&gt;; &lt;</w:t>
            </w:r>
            <w:proofErr w:type="spellStart"/>
            <w:r>
              <w:rPr>
                <w:rFonts w:ascii="Calibri" w:eastAsia="Times New Roman" w:hAnsi="Calibri"/>
                <w:color w:val="000000"/>
                <w:sz w:val="18"/>
                <w:szCs w:val="18"/>
              </w:rPr>
              <w:t>Work_Email</w:t>
            </w:r>
            <w:proofErr w:type="spellEnd"/>
            <w:r>
              <w:rPr>
                <w:rFonts w:ascii="Calibri" w:eastAsia="Times New Roman" w:hAnsi="Calibri"/>
                <w:color w:val="000000"/>
                <w:sz w:val="18"/>
                <w:szCs w:val="18"/>
              </w:rPr>
              <w:t>&gt;</w:t>
            </w:r>
          </w:p>
        </w:tc>
      </w:tr>
    </w:tbl>
    <w:p w14:paraId="030710C5" w14:textId="77777777" w:rsidR="00B077C7" w:rsidRDefault="00B077C7">
      <w:pPr>
        <w:pStyle w:val="Heading3"/>
        <w:divId w:val="63611966"/>
        <w:rPr>
          <w:rFonts w:ascii="Calibri" w:eastAsia="Times New Roman" w:hAnsi="Calibri"/>
        </w:rPr>
      </w:pPr>
    </w:p>
    <w:p w14:paraId="3A86B1C6" w14:textId="4DEC7310" w:rsidR="00054063" w:rsidRDefault="00BE2EAF">
      <w:pPr>
        <w:pStyle w:val="Heading3"/>
        <w:divId w:val="63611966"/>
        <w:rPr>
          <w:rFonts w:ascii="Calibri" w:eastAsia="Times New Roman" w:hAnsi="Calibri"/>
        </w:rPr>
      </w:pPr>
      <w:r>
        <w:rPr>
          <w:rFonts w:ascii="Calibri" w:eastAsia="Times New Roman" w:hAnsi="Calibri"/>
        </w:rPr>
        <w:t>3. Communication </w:t>
      </w:r>
    </w:p>
    <w:p w14:paraId="1CB96DF4" w14:textId="77777777" w:rsidR="00C0332D" w:rsidRDefault="00C0332D">
      <w:pPr>
        <w:pStyle w:val="NormalWeb"/>
        <w:divId w:val="63611966"/>
        <w:rPr>
          <w:rFonts w:ascii="Calibri" w:hAnsi="Calibri"/>
          <w:sz w:val="23"/>
          <w:szCs w:val="23"/>
        </w:rPr>
      </w:pPr>
      <w:r>
        <w:rPr>
          <w:rFonts w:ascii="Calibri" w:hAnsi="Calibri"/>
          <w:sz w:val="23"/>
          <w:szCs w:val="23"/>
        </w:rPr>
        <w:t xml:space="preserve">&lt;Add Communication Practices&gt; i.e. </w:t>
      </w:r>
    </w:p>
    <w:p w14:paraId="5C5EDF5B" w14:textId="471571BE" w:rsidR="00054063" w:rsidRPr="00C0332D" w:rsidRDefault="00BE2EAF">
      <w:pPr>
        <w:pStyle w:val="NormalWeb"/>
        <w:divId w:val="63611966"/>
        <w:rPr>
          <w:rFonts w:ascii="Calibri" w:hAnsi="Calibri"/>
          <w:i/>
          <w:iCs/>
          <w:sz w:val="23"/>
          <w:szCs w:val="23"/>
        </w:rPr>
      </w:pPr>
      <w:r w:rsidRPr="00C0332D">
        <w:rPr>
          <w:rFonts w:ascii="Calibri" w:hAnsi="Calibri"/>
          <w:i/>
          <w:iCs/>
          <w:sz w:val="23"/>
          <w:szCs w:val="23"/>
        </w:rPr>
        <w:t>Immediately following a determination that a disaster recovery event has transpired, the disaster recovery team will communicate to the respective teams regarding the details and the following steps to be taken toward recovery.</w:t>
      </w:r>
    </w:p>
    <w:p w14:paraId="3EAB8B83"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 xml:space="preserve">3.1 Communicating </w:t>
      </w:r>
      <w:proofErr w:type="gramStart"/>
      <w:r>
        <w:rPr>
          <w:rFonts w:ascii="Calibri" w:eastAsia="Times New Roman" w:hAnsi="Calibri"/>
          <w:sz w:val="23"/>
          <w:szCs w:val="23"/>
        </w:rPr>
        <w:t>to</w:t>
      </w:r>
      <w:proofErr w:type="gramEnd"/>
      <w:r>
        <w:rPr>
          <w:rFonts w:ascii="Calibri" w:eastAsia="Times New Roman" w:hAnsi="Calibri"/>
          <w:sz w:val="23"/>
          <w:szCs w:val="23"/>
        </w:rPr>
        <w:t xml:space="preserve"> Staff</w:t>
      </w:r>
    </w:p>
    <w:p w14:paraId="11BFBDD7" w14:textId="77777777" w:rsidR="00C0332D" w:rsidRDefault="00C0332D" w:rsidP="00C0332D">
      <w:pPr>
        <w:pStyle w:val="NormalWeb"/>
        <w:divId w:val="63611966"/>
        <w:rPr>
          <w:rFonts w:ascii="Calibri" w:hAnsi="Calibri"/>
          <w:sz w:val="23"/>
          <w:szCs w:val="23"/>
        </w:rPr>
      </w:pPr>
      <w:r>
        <w:rPr>
          <w:rFonts w:ascii="Calibri" w:hAnsi="Calibri"/>
          <w:sz w:val="23"/>
          <w:szCs w:val="23"/>
        </w:rPr>
        <w:t xml:space="preserve">&lt;Add Communication Practices&gt; i.e. </w:t>
      </w:r>
    </w:p>
    <w:p w14:paraId="5613F82E" w14:textId="77777777" w:rsidR="00054063" w:rsidRPr="00C0332D" w:rsidRDefault="00BE2EAF">
      <w:pPr>
        <w:pStyle w:val="NormalWeb"/>
        <w:divId w:val="63611966"/>
        <w:rPr>
          <w:rFonts w:ascii="Calibri" w:hAnsi="Calibri"/>
          <w:i/>
          <w:iCs/>
          <w:sz w:val="23"/>
          <w:szCs w:val="23"/>
        </w:rPr>
      </w:pPr>
      <w:r w:rsidRPr="00C0332D">
        <w:rPr>
          <w:rFonts w:ascii="Calibri" w:hAnsi="Calibri"/>
          <w:i/>
          <w:iCs/>
          <w:sz w:val="23"/>
          <w:szCs w:val="23"/>
        </w:rPr>
        <w:t>In the event of a business disruption, communication regarding the activation of this plan and ongoing logistics will be made to staff via email by the disaster recovery team.</w:t>
      </w:r>
    </w:p>
    <w:p w14:paraId="5724E383"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 xml:space="preserve">3.2 Communicating </w:t>
      </w:r>
      <w:proofErr w:type="gramStart"/>
      <w:r>
        <w:rPr>
          <w:rFonts w:ascii="Calibri" w:eastAsia="Times New Roman" w:hAnsi="Calibri"/>
          <w:sz w:val="23"/>
          <w:szCs w:val="23"/>
        </w:rPr>
        <w:t>to</w:t>
      </w:r>
      <w:proofErr w:type="gramEnd"/>
      <w:r>
        <w:rPr>
          <w:rFonts w:ascii="Calibri" w:eastAsia="Times New Roman" w:hAnsi="Calibri"/>
          <w:sz w:val="23"/>
          <w:szCs w:val="23"/>
        </w:rPr>
        <w:t xml:space="preserve"> Third Party / External Parties</w:t>
      </w:r>
    </w:p>
    <w:p w14:paraId="297BA67F" w14:textId="77777777" w:rsidR="00C0332D" w:rsidRDefault="00C0332D" w:rsidP="00C0332D">
      <w:pPr>
        <w:pStyle w:val="NormalWeb"/>
        <w:divId w:val="63611966"/>
        <w:rPr>
          <w:rFonts w:ascii="Calibri" w:hAnsi="Calibri"/>
          <w:sz w:val="23"/>
          <w:szCs w:val="23"/>
        </w:rPr>
      </w:pPr>
      <w:r>
        <w:rPr>
          <w:rFonts w:ascii="Calibri" w:hAnsi="Calibri"/>
          <w:sz w:val="23"/>
          <w:szCs w:val="23"/>
        </w:rPr>
        <w:t xml:space="preserve">&lt;Add Communication Practices&gt; i.e. </w:t>
      </w:r>
    </w:p>
    <w:p w14:paraId="3D38FA86" w14:textId="77777777" w:rsidR="00054063" w:rsidRPr="00C0332D" w:rsidRDefault="00BE2EAF">
      <w:pPr>
        <w:pStyle w:val="NormalWeb"/>
        <w:divId w:val="63611966"/>
        <w:rPr>
          <w:rFonts w:ascii="Calibri" w:hAnsi="Calibri"/>
          <w:i/>
          <w:iCs/>
          <w:sz w:val="23"/>
          <w:szCs w:val="23"/>
        </w:rPr>
      </w:pPr>
      <w:r w:rsidRPr="00C0332D">
        <w:rPr>
          <w:rFonts w:ascii="Calibri" w:hAnsi="Calibri"/>
          <w:i/>
          <w:iCs/>
          <w:sz w:val="23"/>
          <w:szCs w:val="23"/>
        </w:rPr>
        <w:t>If necessary, following the activation of this plan, the executive team will communicate with regulatory agencies, government agencies, and other external organizations. Marketing team leadership will execute and/or approve any communication with the media or other external parties.</w:t>
      </w:r>
    </w:p>
    <w:p w14:paraId="4DEFA9AA"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 xml:space="preserve">3.3 Communicating </w:t>
      </w:r>
      <w:proofErr w:type="gramStart"/>
      <w:r>
        <w:rPr>
          <w:rFonts w:ascii="Calibri" w:eastAsia="Times New Roman" w:hAnsi="Calibri"/>
          <w:sz w:val="23"/>
          <w:szCs w:val="23"/>
        </w:rPr>
        <w:t>to</w:t>
      </w:r>
      <w:proofErr w:type="gramEnd"/>
      <w:r>
        <w:rPr>
          <w:rFonts w:ascii="Calibri" w:eastAsia="Times New Roman" w:hAnsi="Calibri"/>
          <w:sz w:val="23"/>
          <w:szCs w:val="23"/>
        </w:rPr>
        <w:t xml:space="preserve"> the customers </w:t>
      </w:r>
    </w:p>
    <w:p w14:paraId="07AF2304" w14:textId="77777777" w:rsidR="00C0332D" w:rsidRDefault="00C0332D" w:rsidP="00C0332D">
      <w:pPr>
        <w:pStyle w:val="NormalWeb"/>
        <w:divId w:val="63611966"/>
        <w:rPr>
          <w:rFonts w:ascii="Calibri" w:hAnsi="Calibri"/>
          <w:sz w:val="23"/>
          <w:szCs w:val="23"/>
        </w:rPr>
      </w:pPr>
      <w:r>
        <w:rPr>
          <w:rFonts w:ascii="Calibri" w:hAnsi="Calibri"/>
          <w:sz w:val="23"/>
          <w:szCs w:val="23"/>
        </w:rPr>
        <w:t xml:space="preserve">&lt;Add Communication Practices&gt; i.e. </w:t>
      </w:r>
    </w:p>
    <w:p w14:paraId="7E4CC76E" w14:textId="77777777" w:rsidR="00054063" w:rsidRPr="00C0332D" w:rsidRDefault="00BE2EAF">
      <w:pPr>
        <w:pStyle w:val="NormalWeb"/>
        <w:divId w:val="63611966"/>
        <w:rPr>
          <w:rFonts w:ascii="Calibri" w:hAnsi="Calibri"/>
          <w:i/>
          <w:iCs/>
          <w:sz w:val="23"/>
          <w:szCs w:val="23"/>
        </w:rPr>
      </w:pPr>
      <w:r w:rsidRPr="00C0332D">
        <w:rPr>
          <w:rFonts w:ascii="Calibri" w:hAnsi="Calibri"/>
          <w:i/>
          <w:iCs/>
          <w:sz w:val="23"/>
          <w:szCs w:val="23"/>
        </w:rPr>
        <w:lastRenderedPageBreak/>
        <w:t xml:space="preserve">Customer-facing teams will communicate to the customers about the timelines, steps, and other procedures to address the </w:t>
      </w:r>
      <w:proofErr w:type="gramStart"/>
      <w:r w:rsidRPr="00C0332D">
        <w:rPr>
          <w:rFonts w:ascii="Calibri" w:hAnsi="Calibri"/>
          <w:i/>
          <w:iCs/>
          <w:sz w:val="23"/>
          <w:szCs w:val="23"/>
        </w:rPr>
        <w:t>damages</w:t>
      </w:r>
      <w:proofErr w:type="gramEnd"/>
      <w:r w:rsidRPr="00C0332D">
        <w:rPr>
          <w:rFonts w:ascii="Calibri" w:hAnsi="Calibri"/>
          <w:i/>
          <w:iCs/>
          <w:sz w:val="23"/>
          <w:szCs w:val="23"/>
        </w:rPr>
        <w:t xml:space="preserve"> caused by the disaster event.</w:t>
      </w:r>
    </w:p>
    <w:p w14:paraId="628BBDA5" w14:textId="77777777" w:rsidR="00054063" w:rsidRDefault="00BE2EAF">
      <w:pPr>
        <w:pStyle w:val="NormalWeb"/>
        <w:divId w:val="63611966"/>
        <w:rPr>
          <w:rFonts w:ascii="Calibri" w:hAnsi="Calibri"/>
          <w:sz w:val="23"/>
          <w:szCs w:val="23"/>
        </w:rPr>
      </w:pPr>
      <w:r>
        <w:rPr>
          <w:rFonts w:ascii="Calibri" w:hAnsi="Calibri"/>
          <w:sz w:val="23"/>
          <w:szCs w:val="23"/>
        </w:rPr>
        <w:t> </w:t>
      </w:r>
    </w:p>
    <w:p w14:paraId="25F7585B" w14:textId="77777777" w:rsidR="00054063" w:rsidRDefault="00BE2EAF">
      <w:pPr>
        <w:pStyle w:val="Heading3"/>
        <w:divId w:val="63611966"/>
        <w:rPr>
          <w:rFonts w:ascii="Calibri" w:eastAsia="Times New Roman" w:hAnsi="Calibri"/>
        </w:rPr>
      </w:pPr>
      <w:r>
        <w:rPr>
          <w:rFonts w:ascii="Calibri" w:eastAsia="Times New Roman" w:hAnsi="Calibri"/>
        </w:rPr>
        <w:t>4. Recovery procedures </w:t>
      </w:r>
    </w:p>
    <w:p w14:paraId="1D0566BD"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4.1 Continuous communication</w:t>
      </w:r>
    </w:p>
    <w:p w14:paraId="64DF11DD" w14:textId="5F48FFA8" w:rsidR="00C0332D" w:rsidRDefault="00C0332D" w:rsidP="00C0332D">
      <w:pPr>
        <w:pStyle w:val="NormalWeb"/>
        <w:divId w:val="63611966"/>
        <w:rPr>
          <w:rFonts w:ascii="Calibri" w:hAnsi="Calibri"/>
          <w:sz w:val="23"/>
          <w:szCs w:val="23"/>
        </w:rPr>
      </w:pPr>
      <w:r>
        <w:rPr>
          <w:rFonts w:ascii="Calibri" w:hAnsi="Calibri"/>
          <w:sz w:val="23"/>
          <w:szCs w:val="23"/>
        </w:rPr>
        <w:t>&lt;</w:t>
      </w:r>
      <w:r>
        <w:rPr>
          <w:rFonts w:ascii="Calibri" w:hAnsi="Calibri"/>
          <w:sz w:val="23"/>
          <w:szCs w:val="23"/>
        </w:rPr>
        <w:t xml:space="preserve">Add </w:t>
      </w:r>
      <w:r w:rsidR="00C370F0">
        <w:rPr>
          <w:rFonts w:ascii="Calibri" w:hAnsi="Calibri"/>
          <w:sz w:val="23"/>
          <w:szCs w:val="23"/>
        </w:rPr>
        <w:t>Continuous Communication Practices</w:t>
      </w:r>
      <w:r>
        <w:rPr>
          <w:rFonts w:ascii="Calibri" w:hAnsi="Calibri"/>
          <w:sz w:val="23"/>
          <w:szCs w:val="23"/>
        </w:rPr>
        <w:t xml:space="preserve"> </w:t>
      </w:r>
      <w:r>
        <w:rPr>
          <w:rFonts w:ascii="Calibri" w:hAnsi="Calibri"/>
          <w:sz w:val="23"/>
          <w:szCs w:val="23"/>
        </w:rPr>
        <w:t xml:space="preserve">&gt; i.e. </w:t>
      </w:r>
    </w:p>
    <w:p w14:paraId="734325AB" w14:textId="77777777" w:rsidR="00054063" w:rsidRPr="00C0332D" w:rsidRDefault="00BE2EAF">
      <w:pPr>
        <w:pStyle w:val="NormalWeb"/>
        <w:divId w:val="63611966"/>
        <w:rPr>
          <w:rFonts w:ascii="Calibri" w:hAnsi="Calibri"/>
          <w:i/>
          <w:iCs/>
          <w:sz w:val="23"/>
          <w:szCs w:val="23"/>
        </w:rPr>
      </w:pPr>
      <w:r w:rsidRPr="00C0332D">
        <w:rPr>
          <w:rFonts w:ascii="Calibri" w:hAnsi="Calibri"/>
          <w:i/>
          <w:iCs/>
          <w:sz w:val="23"/>
          <w:szCs w:val="23"/>
        </w:rPr>
        <w:t>During the disaster, the disaster recovery team will be responsible for regular updates on the progress of various recovery steps and progress.  </w:t>
      </w:r>
      <w:r w:rsidRPr="00C0332D">
        <w:rPr>
          <w:rFonts w:ascii="Calibri" w:hAnsi="Calibri"/>
          <w:i/>
          <w:iCs/>
          <w:sz w:val="23"/>
          <w:szCs w:val="23"/>
        </w:rPr>
        <w:br/>
        <w:t xml:space="preserve">The department heads will be responsible for providing clear directions to the staff members about the business priorities. Managers must monitor staff more closely during a disaster or significant business disruption to maintain their welfare. Specific assistance should be provided to staff and teams </w:t>
      </w:r>
      <w:proofErr w:type="gramStart"/>
      <w:r w:rsidRPr="00C0332D">
        <w:rPr>
          <w:rFonts w:ascii="Calibri" w:hAnsi="Calibri"/>
          <w:i/>
          <w:iCs/>
          <w:sz w:val="23"/>
          <w:szCs w:val="23"/>
        </w:rPr>
        <w:t>on</w:t>
      </w:r>
      <w:proofErr w:type="gramEnd"/>
      <w:r w:rsidRPr="00C0332D">
        <w:rPr>
          <w:rFonts w:ascii="Calibri" w:hAnsi="Calibri"/>
          <w:i/>
          <w:iCs/>
          <w:sz w:val="23"/>
          <w:szCs w:val="23"/>
        </w:rPr>
        <w:t xml:space="preserve"> the front end of the disaster handling </w:t>
      </w:r>
      <w:proofErr w:type="gramStart"/>
      <w:r w:rsidRPr="00C0332D">
        <w:rPr>
          <w:rFonts w:ascii="Calibri" w:hAnsi="Calibri"/>
          <w:i/>
          <w:iCs/>
          <w:sz w:val="23"/>
          <w:szCs w:val="23"/>
        </w:rPr>
        <w:t>and</w:t>
      </w:r>
      <w:proofErr w:type="gramEnd"/>
      <w:r w:rsidRPr="00C0332D">
        <w:rPr>
          <w:rFonts w:ascii="Calibri" w:hAnsi="Calibri"/>
          <w:i/>
          <w:iCs/>
          <w:sz w:val="23"/>
          <w:szCs w:val="23"/>
        </w:rPr>
        <w:t xml:space="preserve"> are most affected.</w:t>
      </w:r>
    </w:p>
    <w:p w14:paraId="7208F61F"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4.2 Use of equipment </w:t>
      </w:r>
    </w:p>
    <w:p w14:paraId="5540918E" w14:textId="77777777" w:rsidR="00C370F0" w:rsidRDefault="00C370F0">
      <w:pPr>
        <w:pStyle w:val="NormalWeb"/>
        <w:divId w:val="63611966"/>
        <w:rPr>
          <w:rFonts w:ascii="Calibri" w:hAnsi="Calibri"/>
          <w:sz w:val="23"/>
          <w:szCs w:val="23"/>
        </w:rPr>
      </w:pPr>
      <w:r>
        <w:rPr>
          <w:rFonts w:ascii="Calibri" w:hAnsi="Calibri"/>
          <w:sz w:val="23"/>
          <w:szCs w:val="23"/>
        </w:rPr>
        <w:t>&lt;Add Equipment Use Practices&gt; i.e.</w:t>
      </w:r>
    </w:p>
    <w:p w14:paraId="5CD6FDC5" w14:textId="58768105"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xml:space="preserve">In the event of </w:t>
      </w:r>
      <w:proofErr w:type="gramStart"/>
      <w:r w:rsidRPr="00C370F0">
        <w:rPr>
          <w:rFonts w:ascii="Calibri" w:hAnsi="Calibri"/>
          <w:i/>
          <w:iCs/>
          <w:sz w:val="23"/>
          <w:szCs w:val="23"/>
        </w:rPr>
        <w:t>a business</w:t>
      </w:r>
      <w:proofErr w:type="gramEnd"/>
      <w:r w:rsidRPr="00C370F0">
        <w:rPr>
          <w:rFonts w:ascii="Calibri" w:hAnsi="Calibri"/>
          <w:i/>
          <w:iCs/>
          <w:sz w:val="23"/>
          <w:szCs w:val="23"/>
        </w:rPr>
        <w:t xml:space="preserve"> disruption, staff should use their laptops and personal mobile phones for business purposes. Suppose an employee’s laptop is inaccessible or damaged due to the disruption. In that case, that employee should use a personal computer for all purposes until a replacement laptop can be provided. Should the business disruption result in the loss of equipment, new equipment will be obtained by the IT team once the office is safe for use or new office space has been acquired.</w:t>
      </w:r>
    </w:p>
    <w:p w14:paraId="3ED247CE"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4.3 System and data access </w:t>
      </w:r>
    </w:p>
    <w:p w14:paraId="064E13C4" w14:textId="3DF07168" w:rsidR="00C370F0" w:rsidRDefault="00C370F0">
      <w:pPr>
        <w:pStyle w:val="NormalWeb"/>
        <w:divId w:val="63611966"/>
        <w:rPr>
          <w:rFonts w:ascii="Calibri" w:hAnsi="Calibri"/>
          <w:sz w:val="23"/>
          <w:szCs w:val="23"/>
        </w:rPr>
      </w:pPr>
      <w:r>
        <w:rPr>
          <w:rFonts w:ascii="Calibri" w:hAnsi="Calibri"/>
          <w:sz w:val="23"/>
          <w:szCs w:val="23"/>
        </w:rPr>
        <w:t>&lt;Add System Access Plans&gt; i.e.</w:t>
      </w:r>
    </w:p>
    <w:p w14:paraId="2419907D" w14:textId="02796616"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xml:space="preserve">During a disaster, the systems and data access may be limited. The staff </w:t>
      </w:r>
      <w:proofErr w:type="gramStart"/>
      <w:r w:rsidRPr="00C370F0">
        <w:rPr>
          <w:rFonts w:ascii="Calibri" w:hAnsi="Calibri"/>
          <w:i/>
          <w:iCs/>
          <w:sz w:val="23"/>
          <w:szCs w:val="23"/>
        </w:rPr>
        <w:t>is</w:t>
      </w:r>
      <w:proofErr w:type="gramEnd"/>
      <w:r w:rsidRPr="00C370F0">
        <w:rPr>
          <w:rFonts w:ascii="Calibri" w:hAnsi="Calibri"/>
          <w:i/>
          <w:iCs/>
          <w:sz w:val="23"/>
          <w:szCs w:val="23"/>
        </w:rPr>
        <w:t xml:space="preserve"> advised to refer to the individual plans for applications/systems affected </w:t>
      </w:r>
      <w:proofErr w:type="gramStart"/>
      <w:r w:rsidRPr="00C370F0">
        <w:rPr>
          <w:rFonts w:ascii="Calibri" w:hAnsi="Calibri"/>
          <w:i/>
          <w:iCs/>
          <w:sz w:val="23"/>
          <w:szCs w:val="23"/>
        </w:rPr>
        <w:t>to respond</w:t>
      </w:r>
      <w:proofErr w:type="gramEnd"/>
      <w:r w:rsidRPr="00C370F0">
        <w:rPr>
          <w:rFonts w:ascii="Calibri" w:hAnsi="Calibri"/>
          <w:i/>
          <w:iCs/>
          <w:sz w:val="23"/>
          <w:szCs w:val="23"/>
        </w:rPr>
        <w:t xml:space="preserve"> to customer queries or </w:t>
      </w:r>
      <w:proofErr w:type="gramStart"/>
      <w:r w:rsidRPr="00C370F0">
        <w:rPr>
          <w:rFonts w:ascii="Calibri" w:hAnsi="Calibri"/>
          <w:i/>
          <w:iCs/>
          <w:sz w:val="23"/>
          <w:szCs w:val="23"/>
        </w:rPr>
        <w:t>fulfill</w:t>
      </w:r>
      <w:proofErr w:type="gramEnd"/>
      <w:r w:rsidRPr="00C370F0">
        <w:rPr>
          <w:rFonts w:ascii="Calibri" w:hAnsi="Calibri"/>
          <w:i/>
          <w:iCs/>
          <w:sz w:val="23"/>
          <w:szCs w:val="23"/>
        </w:rPr>
        <w:t xml:space="preserve"> their objectives. Department heads should provide clear </w:t>
      </w:r>
      <w:proofErr w:type="gramStart"/>
      <w:r w:rsidRPr="00C370F0">
        <w:rPr>
          <w:rFonts w:ascii="Calibri" w:hAnsi="Calibri"/>
          <w:i/>
          <w:iCs/>
          <w:sz w:val="23"/>
          <w:szCs w:val="23"/>
        </w:rPr>
        <w:t>direction</w:t>
      </w:r>
      <w:proofErr w:type="gramEnd"/>
      <w:r w:rsidRPr="00C370F0">
        <w:rPr>
          <w:rFonts w:ascii="Calibri" w:hAnsi="Calibri"/>
          <w:i/>
          <w:iCs/>
          <w:sz w:val="23"/>
          <w:szCs w:val="23"/>
        </w:rPr>
        <w:t xml:space="preserve"> </w:t>
      </w:r>
      <w:proofErr w:type="gramStart"/>
      <w:r w:rsidRPr="00C370F0">
        <w:rPr>
          <w:rFonts w:ascii="Calibri" w:hAnsi="Calibri"/>
          <w:i/>
          <w:iCs/>
          <w:sz w:val="23"/>
          <w:szCs w:val="23"/>
        </w:rPr>
        <w:t>on</w:t>
      </w:r>
      <w:proofErr w:type="gramEnd"/>
      <w:r w:rsidRPr="00C370F0">
        <w:rPr>
          <w:rFonts w:ascii="Calibri" w:hAnsi="Calibri"/>
          <w:i/>
          <w:iCs/>
          <w:sz w:val="23"/>
          <w:szCs w:val="23"/>
        </w:rPr>
        <w:t xml:space="preserve"> the reduced service levels to internal and external stakeholders.</w:t>
      </w:r>
    </w:p>
    <w:p w14:paraId="03C8DF69" w14:textId="77777777" w:rsidR="00054063" w:rsidRDefault="00BE2EAF">
      <w:pPr>
        <w:pStyle w:val="Heading4"/>
        <w:divId w:val="63611966"/>
        <w:rPr>
          <w:rFonts w:ascii="Calibri" w:eastAsia="Times New Roman" w:hAnsi="Calibri"/>
          <w:sz w:val="23"/>
          <w:szCs w:val="23"/>
        </w:rPr>
      </w:pPr>
      <w:r>
        <w:rPr>
          <w:rFonts w:ascii="Calibri" w:eastAsia="Times New Roman" w:hAnsi="Calibri"/>
          <w:sz w:val="23"/>
          <w:szCs w:val="23"/>
        </w:rPr>
        <w:t>4.4 Recovery procedures</w:t>
      </w:r>
    </w:p>
    <w:p w14:paraId="4C2F6402" w14:textId="77777777" w:rsidR="00054063" w:rsidRDefault="00BE2EAF">
      <w:pPr>
        <w:pStyle w:val="NormalWeb"/>
        <w:divId w:val="63611966"/>
        <w:rPr>
          <w:rFonts w:ascii="Calibri" w:hAnsi="Calibri"/>
          <w:sz w:val="23"/>
          <w:szCs w:val="23"/>
        </w:rPr>
      </w:pPr>
      <w:r>
        <w:rPr>
          <w:rFonts w:ascii="Calibri" w:hAnsi="Calibri"/>
          <w:sz w:val="23"/>
          <w:szCs w:val="23"/>
        </w:rPr>
        <w:t> </w:t>
      </w:r>
    </w:p>
    <w:p w14:paraId="511C88A7" w14:textId="77777777" w:rsidR="00054063" w:rsidRDefault="00BE2EAF">
      <w:pPr>
        <w:pStyle w:val="Heading4"/>
        <w:divId w:val="63611966"/>
        <w:rPr>
          <w:rFonts w:ascii="Calibri" w:eastAsia="Times New Roman" w:hAnsi="Calibri"/>
          <w:sz w:val="23"/>
          <w:szCs w:val="23"/>
        </w:rPr>
      </w:pPr>
      <w:r>
        <w:rPr>
          <w:rStyle w:val="Strong"/>
          <w:rFonts w:ascii="Calibri" w:eastAsia="Times New Roman" w:hAnsi="Calibri"/>
          <w:sz w:val="23"/>
          <w:szCs w:val="23"/>
        </w:rPr>
        <w:t>4.4 Recovery procedures</w:t>
      </w:r>
    </w:p>
    <w:p w14:paraId="4EB34609" w14:textId="68FFF581" w:rsidR="00054063" w:rsidRDefault="00BE2EAF">
      <w:pPr>
        <w:pStyle w:val="NormalWeb"/>
        <w:divId w:val="63611966"/>
        <w:rPr>
          <w:rFonts w:ascii="Calibri" w:hAnsi="Calibri"/>
          <w:sz w:val="23"/>
          <w:szCs w:val="23"/>
        </w:rPr>
      </w:pPr>
      <w:r>
        <w:rPr>
          <w:rFonts w:ascii="Calibri" w:hAnsi="Calibri"/>
          <w:sz w:val="23"/>
          <w:szCs w:val="23"/>
        </w:rPr>
        <w:t> </w:t>
      </w:r>
      <w:r w:rsidR="00C370F0">
        <w:rPr>
          <w:rFonts w:ascii="Calibri" w:hAnsi="Calibri"/>
          <w:sz w:val="23"/>
          <w:szCs w:val="23"/>
        </w:rPr>
        <w:t>&lt;Add Recovery Procedures&gt; i.e.</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5413"/>
        <w:gridCol w:w="3967"/>
      </w:tblGrid>
      <w:tr w:rsidR="00054063" w:rsidRPr="00C370F0" w14:paraId="5EA2DF7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E92992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90ACE8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Building Loss –Head Office</w:t>
            </w:r>
          </w:p>
        </w:tc>
      </w:tr>
      <w:tr w:rsidR="00054063" w:rsidRPr="00C370F0" w14:paraId="6C1BF7D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9630BA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7C2ED7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Accidental Hazards, Natural Disaster, Deliberate violent/non-violent acts</w:t>
            </w:r>
          </w:p>
        </w:tc>
      </w:tr>
      <w:tr w:rsidR="00054063" w:rsidRPr="00C370F0" w14:paraId="6079705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7FFF39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1316EE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54A1E85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DD75ED9"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A5E745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High</w:t>
            </w:r>
          </w:p>
        </w:tc>
      </w:tr>
      <w:tr w:rsidR="00054063" w:rsidRPr="00C370F0" w14:paraId="35686CA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5B87C1"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C73E6C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Office Risk Assessments, Fire Risk Assessments, Fire Extinguishers, Smoke Detectors, Security Cameras, Burglar Alarm, Security Protocols</w:t>
            </w:r>
          </w:p>
        </w:tc>
      </w:tr>
      <w:tr w:rsidR="00054063" w:rsidRPr="00C370F0" w14:paraId="338F4C2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21E1EB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88CFB3E"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Leave the building if safe to do so via the staircase. Do not use the elevator. In the event the staircase is blocked. Open the windows and signal the emergency services that people are still in the building</w:t>
            </w:r>
          </w:p>
        </w:tc>
      </w:tr>
      <w:tr w:rsidR="00054063" w:rsidRPr="00C370F0" w14:paraId="64946D6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B6A0BE1"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E566CB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5975680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D353373"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1</w:t>
            </w:r>
            <w:proofErr w:type="gramStart"/>
            <w:r w:rsidRPr="00C370F0">
              <w:rPr>
                <w:rFonts w:ascii="Calibri" w:hAnsi="Calibri"/>
                <w:i/>
                <w:iCs/>
                <w:color w:val="000000"/>
                <w:sz w:val="18"/>
                <w:szCs w:val="18"/>
              </w:rPr>
              <w:t>a)   </w:t>
            </w:r>
            <w:proofErr w:type="gramEnd"/>
            <w:r w:rsidRPr="00C370F0">
              <w:rPr>
                <w:rFonts w:ascii="Calibri" w:hAnsi="Calibri"/>
                <w:i/>
                <w:iCs/>
                <w:color w:val="000000"/>
                <w:sz w:val="18"/>
                <w:szCs w:val="18"/>
              </w:rPr>
              <w:t xml:space="preserve">Inform all staff members who are or </w:t>
            </w:r>
            <w:proofErr w:type="gramStart"/>
            <w:r w:rsidRPr="00C370F0">
              <w:rPr>
                <w:rFonts w:ascii="Calibri" w:hAnsi="Calibri"/>
                <w:i/>
                <w:iCs/>
                <w:color w:val="000000"/>
                <w:sz w:val="18"/>
                <w:szCs w:val="18"/>
              </w:rPr>
              <w:t>maybe</w:t>
            </w:r>
            <w:proofErr w:type="gramEnd"/>
            <w:r w:rsidRPr="00C370F0">
              <w:rPr>
                <w:rFonts w:ascii="Calibri" w:hAnsi="Calibri"/>
                <w:i/>
                <w:iCs/>
                <w:color w:val="000000"/>
                <w:sz w:val="18"/>
                <w:szCs w:val="18"/>
              </w:rPr>
              <w:t xml:space="preserve"> unaware of the situation that the BCP has been initiated.  Instruct them where to report for work (see point 2a)</w:t>
            </w:r>
          </w:p>
          <w:p w14:paraId="6D039D5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1</w:t>
            </w:r>
            <w:proofErr w:type="gramStart"/>
            <w:r w:rsidRPr="00C370F0">
              <w:rPr>
                <w:rFonts w:ascii="Calibri" w:hAnsi="Calibri"/>
                <w:i/>
                <w:iCs/>
                <w:color w:val="000000"/>
                <w:sz w:val="18"/>
                <w:szCs w:val="18"/>
              </w:rPr>
              <w:t>b)  Damage</w:t>
            </w:r>
            <w:proofErr w:type="gramEnd"/>
            <w:r w:rsidRPr="00C370F0">
              <w:rPr>
                <w:rFonts w:ascii="Calibri" w:hAnsi="Calibri"/>
                <w:i/>
                <w:iCs/>
                <w:color w:val="000000"/>
                <w:sz w:val="18"/>
                <w:szCs w:val="18"/>
              </w:rPr>
              <w:t xml:space="preserve"> assessment, once the emergency services have declared it safe to re-enter the building.</w:t>
            </w:r>
          </w:p>
          <w:p w14:paraId="3EB8E9C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2</w:t>
            </w:r>
            <w:proofErr w:type="gramStart"/>
            <w:r w:rsidRPr="00C370F0">
              <w:rPr>
                <w:rFonts w:ascii="Calibri" w:hAnsi="Calibri"/>
                <w:i/>
                <w:iCs/>
                <w:color w:val="000000"/>
                <w:sz w:val="18"/>
                <w:szCs w:val="18"/>
              </w:rPr>
              <w:t>a)   </w:t>
            </w:r>
            <w:proofErr w:type="gramEnd"/>
            <w:r w:rsidRPr="00C370F0">
              <w:rPr>
                <w:rFonts w:ascii="Calibri" w:hAnsi="Calibri"/>
                <w:i/>
                <w:iCs/>
                <w:color w:val="000000"/>
                <w:sz w:val="18"/>
                <w:szCs w:val="18"/>
              </w:rPr>
              <w:t xml:space="preserve">Relocate office – either of the following options are available and the Managing Partner will </w:t>
            </w:r>
            <w:proofErr w:type="gramStart"/>
            <w:r w:rsidRPr="00C370F0">
              <w:rPr>
                <w:rFonts w:ascii="Calibri" w:hAnsi="Calibri"/>
                <w:i/>
                <w:iCs/>
                <w:color w:val="000000"/>
                <w:sz w:val="18"/>
                <w:szCs w:val="18"/>
              </w:rPr>
              <w:t>decided</w:t>
            </w:r>
            <w:proofErr w:type="gramEnd"/>
            <w:r w:rsidRPr="00C370F0">
              <w:rPr>
                <w:rFonts w:ascii="Calibri" w:hAnsi="Calibri"/>
                <w:i/>
                <w:iCs/>
                <w:color w:val="000000"/>
                <w:sz w:val="18"/>
                <w:szCs w:val="18"/>
              </w:rPr>
              <w:t xml:space="preserve"> which option will be used or which staff members will go to which location: a) Other Remote Offices OR b) Remote Working – staff members will work from home.</w:t>
            </w:r>
          </w:p>
          <w:p w14:paraId="56ED4DD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2</w:t>
            </w:r>
            <w:proofErr w:type="gramStart"/>
            <w:r w:rsidRPr="00C370F0">
              <w:rPr>
                <w:rFonts w:ascii="Calibri" w:hAnsi="Calibri"/>
                <w:i/>
                <w:iCs/>
                <w:color w:val="000000"/>
                <w:sz w:val="18"/>
                <w:szCs w:val="18"/>
              </w:rPr>
              <w:t>b)   </w:t>
            </w:r>
            <w:proofErr w:type="gramEnd"/>
            <w:r w:rsidRPr="00C370F0">
              <w:rPr>
                <w:rFonts w:ascii="Calibri" w:hAnsi="Calibri"/>
                <w:i/>
                <w:iCs/>
                <w:color w:val="000000"/>
                <w:sz w:val="18"/>
                <w:szCs w:val="18"/>
              </w:rPr>
              <w:t xml:space="preserve">Reroute office phone line to a specified location or </w:t>
            </w:r>
            <w:proofErr w:type="gramStart"/>
            <w:r w:rsidRPr="00C370F0">
              <w:rPr>
                <w:rFonts w:ascii="Calibri" w:hAnsi="Calibri"/>
                <w:i/>
                <w:iCs/>
                <w:color w:val="000000"/>
                <w:sz w:val="18"/>
                <w:szCs w:val="18"/>
              </w:rPr>
              <w:t>individuals</w:t>
            </w:r>
            <w:proofErr w:type="gramEnd"/>
            <w:r w:rsidRPr="00C370F0">
              <w:rPr>
                <w:rFonts w:ascii="Calibri" w:hAnsi="Calibri"/>
                <w:i/>
                <w:iCs/>
                <w:color w:val="000000"/>
                <w:sz w:val="18"/>
                <w:szCs w:val="18"/>
              </w:rPr>
              <w:t xml:space="preserve"> mobile phone (determined by Managing Partner)</w:t>
            </w:r>
          </w:p>
          <w:p w14:paraId="68CFDCB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3</w:t>
            </w:r>
            <w:proofErr w:type="gramStart"/>
            <w:r w:rsidRPr="00C370F0">
              <w:rPr>
                <w:rFonts w:ascii="Calibri" w:hAnsi="Calibri"/>
                <w:i/>
                <w:iCs/>
                <w:color w:val="000000"/>
                <w:sz w:val="18"/>
                <w:szCs w:val="18"/>
              </w:rPr>
              <w:t>a)   </w:t>
            </w:r>
            <w:proofErr w:type="gramEnd"/>
            <w:r w:rsidRPr="00C370F0">
              <w:rPr>
                <w:rFonts w:ascii="Calibri" w:hAnsi="Calibri"/>
                <w:i/>
                <w:iCs/>
                <w:color w:val="000000"/>
                <w:sz w:val="18"/>
                <w:szCs w:val="18"/>
              </w:rPr>
              <w:t xml:space="preserve">  Servers, applications. Business software to be made available to employees via Disaster Recovery Servers</w:t>
            </w:r>
          </w:p>
          <w:p w14:paraId="09532762"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3</w:t>
            </w:r>
            <w:proofErr w:type="gramStart"/>
            <w:r w:rsidRPr="00C370F0">
              <w:rPr>
                <w:rFonts w:ascii="Calibri" w:hAnsi="Calibri"/>
                <w:i/>
                <w:iCs/>
                <w:color w:val="000000"/>
                <w:sz w:val="18"/>
                <w:szCs w:val="18"/>
              </w:rPr>
              <w:t>b)   </w:t>
            </w:r>
            <w:proofErr w:type="gramEnd"/>
            <w:r w:rsidRPr="00C370F0">
              <w:rPr>
                <w:rFonts w:ascii="Calibri" w:hAnsi="Calibri"/>
                <w:i/>
                <w:iCs/>
                <w:color w:val="000000"/>
                <w:sz w:val="18"/>
                <w:szCs w:val="18"/>
              </w:rPr>
              <w:t xml:space="preserve"> IT department to update/install the necessary software on </w:t>
            </w:r>
            <w:proofErr w:type="gramStart"/>
            <w:r w:rsidRPr="00C370F0">
              <w:rPr>
                <w:rFonts w:ascii="Calibri" w:hAnsi="Calibri"/>
                <w:i/>
                <w:iCs/>
                <w:color w:val="000000"/>
                <w:sz w:val="18"/>
                <w:szCs w:val="18"/>
              </w:rPr>
              <w:t>employees</w:t>
            </w:r>
            <w:proofErr w:type="gramEnd"/>
            <w:r w:rsidRPr="00C370F0">
              <w:rPr>
                <w:rFonts w:ascii="Calibri" w:hAnsi="Calibri"/>
                <w:i/>
                <w:iCs/>
                <w:color w:val="000000"/>
                <w:sz w:val="18"/>
                <w:szCs w:val="18"/>
              </w:rPr>
              <w:t xml:space="preserve"> personal devices to ensure they can access the company information/programs</w:t>
            </w:r>
          </w:p>
          <w:p w14:paraId="561A985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5553353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If documents have been destroyed see </w:t>
            </w:r>
            <w:r w:rsidRPr="00C370F0">
              <w:rPr>
                <w:rFonts w:ascii="Calibri" w:hAnsi="Calibri"/>
                <w:i/>
                <w:iCs/>
                <w:color w:val="000000"/>
                <w:sz w:val="18"/>
                <w:szCs w:val="18"/>
              </w:rPr>
              <w:t>Document Loss – Electronic/Hardware </w:t>
            </w:r>
          </w:p>
          <w:p w14:paraId="742D899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If IT Hardware has been damaged/destroyed, see </w:t>
            </w:r>
            <w:r w:rsidRPr="00C370F0">
              <w:rPr>
                <w:rFonts w:ascii="Calibri" w:hAnsi="Calibri"/>
                <w:i/>
                <w:iCs/>
                <w:color w:val="000000"/>
                <w:sz w:val="18"/>
                <w:szCs w:val="18"/>
              </w:rPr>
              <w:t>Hardware Problems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2048DC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Corporate Quality Assurance Manager, CIO</w:t>
            </w:r>
          </w:p>
          <w:p w14:paraId="53BF9AA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789CDB92"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34A06740"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Corporate Quality Assurance Manager, CIO</w:t>
            </w:r>
          </w:p>
          <w:p w14:paraId="08A5DBC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5DEDB08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Managing Partner </w:t>
            </w:r>
          </w:p>
          <w:p w14:paraId="029AAE60"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03203F3E"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 Department</w:t>
            </w:r>
          </w:p>
          <w:p w14:paraId="0726E101"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7992A5A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 operations following the decisions made by the CIO</w:t>
            </w:r>
          </w:p>
          <w:p w14:paraId="09EA8030"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0444647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 operations</w:t>
            </w:r>
          </w:p>
          <w:p w14:paraId="4ECEF77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74F80F41"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xml:space="preserve">• Any employee who notices an event which needs an emergency response should call the appropriate services (fire, ambulance, police etc) </w:t>
            </w:r>
            <w:r w:rsidRPr="00C370F0">
              <w:rPr>
                <w:rFonts w:ascii="Calibri" w:hAnsi="Calibri"/>
                <w:i/>
                <w:iCs/>
                <w:color w:val="000000"/>
                <w:sz w:val="18"/>
                <w:szCs w:val="18"/>
              </w:rPr>
              <w:lastRenderedPageBreak/>
              <w:t>and alert other employees in the office.</w:t>
            </w:r>
          </w:p>
          <w:p w14:paraId="6B6E22F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The ISMS representative in particular is responsible for ensuring security.  However, all staff have a duty to ensure security and report any potential or actual breaches. </w:t>
            </w:r>
          </w:p>
          <w:p w14:paraId="7B3FCBA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xml:space="preserve">•The HR </w:t>
            </w:r>
            <w:proofErr w:type="gramStart"/>
            <w:r w:rsidRPr="00C370F0">
              <w:rPr>
                <w:rFonts w:ascii="Calibri" w:hAnsi="Calibri"/>
                <w:i/>
                <w:iCs/>
                <w:color w:val="000000"/>
                <w:sz w:val="18"/>
                <w:szCs w:val="18"/>
              </w:rPr>
              <w:t>in particular for</w:t>
            </w:r>
            <w:proofErr w:type="gramEnd"/>
            <w:r w:rsidRPr="00C370F0">
              <w:rPr>
                <w:rFonts w:ascii="Calibri" w:hAnsi="Calibri"/>
                <w:i/>
                <w:iCs/>
                <w:color w:val="000000"/>
                <w:sz w:val="18"/>
                <w:szCs w:val="18"/>
              </w:rPr>
              <w:t xml:space="preserve"> ensuring staff welfare. However, all staff have a duty to ensure their and their colleagues’ welfare.</w:t>
            </w:r>
          </w:p>
        </w:tc>
      </w:tr>
      <w:tr w:rsidR="00054063" w:rsidRPr="00C370F0" w14:paraId="2A34B1A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82435E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034873A"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24 hours for business operations to return to ‘normal’</w:t>
            </w:r>
          </w:p>
        </w:tc>
      </w:tr>
      <w:tr w:rsidR="00054063" w:rsidRPr="00C370F0" w14:paraId="6BEF861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28F6D8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36A313C"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Security, e-mail availability, files availability</w:t>
            </w:r>
          </w:p>
        </w:tc>
      </w:tr>
      <w:tr w:rsidR="00054063" w:rsidRPr="00C370F0" w14:paraId="244CE20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EF707A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5ED649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Determine office availability/</w:t>
            </w:r>
            <w:proofErr w:type="gramStart"/>
            <w:r w:rsidRPr="00C370F0">
              <w:rPr>
                <w:rFonts w:ascii="Calibri" w:hAnsi="Calibri"/>
                <w:i/>
                <w:iCs/>
                <w:color w:val="000000"/>
                <w:sz w:val="18"/>
                <w:szCs w:val="18"/>
              </w:rPr>
              <w:t>down time</w:t>
            </w:r>
            <w:proofErr w:type="gramEnd"/>
            <w:r w:rsidRPr="00C370F0">
              <w:rPr>
                <w:rFonts w:ascii="Calibri" w:hAnsi="Calibri"/>
                <w:i/>
                <w:iCs/>
                <w:color w:val="000000"/>
                <w:sz w:val="18"/>
                <w:szCs w:val="18"/>
              </w:rPr>
              <w:t xml:space="preserve"> - Secure new office facilities if necessary</w:t>
            </w:r>
          </w:p>
          <w:p w14:paraId="3F39B7CC"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Replace damaged/destroyed hardware/furniture</w:t>
            </w:r>
          </w:p>
        </w:tc>
      </w:tr>
      <w:tr w:rsidR="00054063" w:rsidRPr="00C370F0" w14:paraId="04B7E8F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487127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CDCFBE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Working through laptops connecting to Terminal Server on cloud</w:t>
            </w:r>
          </w:p>
        </w:tc>
      </w:tr>
      <w:tr w:rsidR="00054063" w:rsidRPr="00C370F0" w14:paraId="17E07BC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E7119B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3F4F82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Claim loss’ from insurance company</w:t>
            </w:r>
          </w:p>
        </w:tc>
      </w:tr>
      <w:tr w:rsidR="00054063" w:rsidRPr="00C370F0" w14:paraId="7E1813D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9F9877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4CFAC7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 in staff meetings at the new location and by mobile telephone.</w:t>
            </w:r>
          </w:p>
        </w:tc>
      </w:tr>
      <w:tr w:rsidR="00054063" w:rsidRPr="00C370F0" w14:paraId="5FE1C9E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CBE0B4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1C46DE7" w14:textId="15327D0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xml:space="preserve">Emergency services – </w:t>
            </w:r>
            <w:r w:rsidR="00C370F0" w:rsidRPr="00C370F0">
              <w:rPr>
                <w:rFonts w:ascii="Calibri" w:hAnsi="Calibri"/>
                <w:i/>
                <w:iCs/>
                <w:color w:val="000000"/>
                <w:sz w:val="18"/>
                <w:szCs w:val="18"/>
              </w:rPr>
              <w:t xml:space="preserve">&lt;Add emergency services contact number&gt; i.e. 112 </w:t>
            </w:r>
          </w:p>
          <w:p w14:paraId="07B9042C"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Managing Partner/Operations manager</w:t>
            </w:r>
          </w:p>
        </w:tc>
      </w:tr>
    </w:tbl>
    <w:p w14:paraId="740A718F"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4535"/>
        <w:gridCol w:w="4845"/>
      </w:tblGrid>
      <w:tr w:rsidR="00054063" w:rsidRPr="00C370F0" w14:paraId="0EBF085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FB37D5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3DBB51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Security breach (Denial of service / Ransomware / Other Hack Attacks)</w:t>
            </w:r>
          </w:p>
        </w:tc>
      </w:tr>
      <w:tr w:rsidR="00054063" w:rsidRPr="00C370F0" w14:paraId="440D306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1AF313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900F03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Ransomware virus encrypting files</w:t>
            </w:r>
          </w:p>
        </w:tc>
      </w:tr>
      <w:tr w:rsidR="00054063" w:rsidRPr="00C370F0" w14:paraId="49E9281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906838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9F0E76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Medium</w:t>
            </w:r>
          </w:p>
        </w:tc>
      </w:tr>
      <w:tr w:rsidR="00054063" w:rsidRPr="00C370F0" w14:paraId="4F148B3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0B3C88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C1FE80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High</w:t>
            </w:r>
          </w:p>
        </w:tc>
      </w:tr>
      <w:tr w:rsidR="00054063" w:rsidRPr="00C370F0" w14:paraId="315759E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2C90F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C16BF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EDR, NDR, Security Awareness</w:t>
            </w:r>
          </w:p>
        </w:tc>
      </w:tr>
      <w:tr w:rsidR="00054063" w:rsidRPr="00C370F0" w14:paraId="24F35F6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F20490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49EA38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Isolate the infected devices</w:t>
            </w:r>
          </w:p>
        </w:tc>
      </w:tr>
      <w:tr w:rsidR="00054063" w:rsidRPr="00C370F0" w14:paraId="64B4871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7A006E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1368C6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3EB319E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CAF17A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xml:space="preserve">1)   Isolate the infected machines and </w:t>
            </w:r>
            <w:proofErr w:type="gramStart"/>
            <w:r w:rsidRPr="00C370F0">
              <w:rPr>
                <w:rFonts w:ascii="Calibri" w:hAnsi="Calibri"/>
                <w:i/>
                <w:iCs/>
                <w:color w:val="000000"/>
                <w:sz w:val="18"/>
                <w:szCs w:val="18"/>
              </w:rPr>
              <w:t>remove</w:t>
            </w:r>
            <w:proofErr w:type="gramEnd"/>
            <w:r w:rsidRPr="00C370F0">
              <w:rPr>
                <w:rFonts w:ascii="Calibri" w:hAnsi="Calibri"/>
                <w:i/>
                <w:iCs/>
                <w:color w:val="000000"/>
                <w:sz w:val="18"/>
                <w:szCs w:val="18"/>
              </w:rPr>
              <w:t xml:space="preserve"> from network</w:t>
            </w:r>
          </w:p>
          <w:p w14:paraId="642B5881"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2</w:t>
            </w:r>
            <w:proofErr w:type="gramStart"/>
            <w:r w:rsidRPr="00C370F0">
              <w:rPr>
                <w:rFonts w:ascii="Calibri" w:hAnsi="Calibri"/>
                <w:i/>
                <w:iCs/>
                <w:color w:val="000000"/>
                <w:sz w:val="18"/>
                <w:szCs w:val="18"/>
              </w:rPr>
              <w:t>)  Remove</w:t>
            </w:r>
            <w:proofErr w:type="gramEnd"/>
            <w:r w:rsidRPr="00C370F0">
              <w:rPr>
                <w:rFonts w:ascii="Calibri" w:hAnsi="Calibri"/>
                <w:i/>
                <w:iCs/>
                <w:color w:val="000000"/>
                <w:sz w:val="18"/>
                <w:szCs w:val="18"/>
              </w:rPr>
              <w:t xml:space="preserve"> virus from network</w:t>
            </w:r>
          </w:p>
          <w:p w14:paraId="6DEF29FF"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3)   Format devices</w:t>
            </w:r>
          </w:p>
          <w:p w14:paraId="0B2B1360"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4)   Retrieve files from backup</w:t>
            </w:r>
          </w:p>
          <w:p w14:paraId="0E93078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99525C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 Team</w:t>
            </w:r>
          </w:p>
          <w:p w14:paraId="29D72BA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r>
      <w:tr w:rsidR="00054063" w:rsidRPr="00C370F0" w14:paraId="40CEFB3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7F6C55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0FE249A"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8 hours for business operations to return to ‘normal’</w:t>
            </w:r>
          </w:p>
        </w:tc>
      </w:tr>
      <w:tr w:rsidR="00054063" w:rsidRPr="00C370F0" w14:paraId="160CBAA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F87591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670F24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Security, e-mail availability, files availability</w:t>
            </w:r>
          </w:p>
        </w:tc>
      </w:tr>
      <w:tr w:rsidR="00054063" w:rsidRPr="00C370F0" w14:paraId="7BC8774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1629A5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EC7385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Restore data from backups</w:t>
            </w:r>
          </w:p>
        </w:tc>
      </w:tr>
      <w:tr w:rsidR="00054063" w:rsidRPr="00C370F0" w14:paraId="7C2E6B1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494F42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6649E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Stop working</w:t>
            </w:r>
          </w:p>
        </w:tc>
      </w:tr>
      <w:tr w:rsidR="00054063" w:rsidRPr="00C370F0" w14:paraId="168D15F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BD091A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B70843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w:t>
            </w:r>
          </w:p>
        </w:tc>
      </w:tr>
      <w:tr w:rsidR="00054063" w:rsidRPr="00C370F0" w14:paraId="4B7ED21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D8F5781"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F1CB5F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Inform employees by </w:t>
            </w:r>
            <w:proofErr w:type="gramStart"/>
            <w:r w:rsidRPr="00C370F0">
              <w:rPr>
                <w:rFonts w:ascii="Calibri" w:eastAsia="Times New Roman" w:hAnsi="Calibri"/>
                <w:i/>
                <w:iCs/>
                <w:color w:val="000000"/>
                <w:sz w:val="18"/>
                <w:szCs w:val="18"/>
              </w:rPr>
              <w:t>emails</w:t>
            </w:r>
            <w:proofErr w:type="gramEnd"/>
            <w:r w:rsidRPr="00C370F0">
              <w:rPr>
                <w:rFonts w:ascii="Calibri" w:eastAsia="Times New Roman" w:hAnsi="Calibri"/>
                <w:i/>
                <w:iCs/>
                <w:color w:val="000000"/>
                <w:sz w:val="18"/>
                <w:szCs w:val="18"/>
              </w:rPr>
              <w:t xml:space="preserve"> and telephone</w:t>
            </w:r>
          </w:p>
        </w:tc>
      </w:tr>
      <w:tr w:rsidR="00054063" w:rsidRPr="00C370F0" w14:paraId="5D3F249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B4E05F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B4766C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CIO and IT Team</w:t>
            </w:r>
          </w:p>
        </w:tc>
      </w:tr>
    </w:tbl>
    <w:p w14:paraId="5A6C2440" w14:textId="77777777" w:rsidR="00054063" w:rsidRPr="00C370F0" w:rsidRDefault="00054063">
      <w:pPr>
        <w:divId w:val="63611966"/>
        <w:rPr>
          <w:i/>
          <w:iCs/>
          <w:vanish/>
        </w:rPr>
      </w:pP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6208"/>
        <w:gridCol w:w="3172"/>
      </w:tblGrid>
      <w:tr w:rsidR="00054063" w:rsidRPr="00C370F0" w14:paraId="4D7969CD"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1B7923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A709E6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Courier Parcel/Mail Item/Package Missing</w:t>
            </w:r>
          </w:p>
        </w:tc>
      </w:tr>
      <w:tr w:rsidR="00054063" w:rsidRPr="00C370F0" w14:paraId="3140324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5DCB79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F7CC93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w:t>
            </w:r>
          </w:p>
        </w:tc>
      </w:tr>
      <w:tr w:rsidR="00054063" w:rsidRPr="00C370F0" w14:paraId="2B4975B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6D490F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3CA847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64C924ED"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C34EFA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5DB9AA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Varies – depending on missing/lost item</w:t>
            </w:r>
          </w:p>
        </w:tc>
      </w:tr>
      <w:tr w:rsidR="00054063" w:rsidRPr="00C370F0" w14:paraId="779D872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39A88A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A78CEA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012FC0C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57E2B9"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3A1CC8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1EA01C2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003E13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FE4FBE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3E31E47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F65D14C"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1)     Contact the sender to get a full description of the item, delivery method, times and dates.</w:t>
            </w:r>
          </w:p>
          <w:p w14:paraId="001B407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xml:space="preserve">2)     Check </w:t>
            </w:r>
            <w:proofErr w:type="gramStart"/>
            <w:r w:rsidRPr="00C370F0">
              <w:rPr>
                <w:rFonts w:ascii="Calibri" w:hAnsi="Calibri"/>
                <w:i/>
                <w:iCs/>
                <w:color w:val="000000"/>
                <w:sz w:val="18"/>
                <w:szCs w:val="18"/>
              </w:rPr>
              <w:t>with a)</w:t>
            </w:r>
            <w:proofErr w:type="gramEnd"/>
            <w:r w:rsidRPr="00C370F0">
              <w:rPr>
                <w:rFonts w:ascii="Calibri" w:hAnsi="Calibri"/>
                <w:i/>
                <w:iCs/>
                <w:color w:val="000000"/>
                <w:sz w:val="18"/>
                <w:szCs w:val="18"/>
              </w:rPr>
              <w:t xml:space="preserve"> staff to see if anyone has received the item and not declared/if the</w:t>
            </w:r>
          </w:p>
          <w:p w14:paraId="30856981"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item has been mislaid, b) courier service for tracking and last known location.</w:t>
            </w:r>
          </w:p>
          <w:p w14:paraId="092D43E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xml:space="preserve">3)     Send out a broadcast e-mail to notify staff to continue to look for </w:t>
            </w:r>
            <w:proofErr w:type="gramStart"/>
            <w:r w:rsidRPr="00C370F0">
              <w:rPr>
                <w:rFonts w:ascii="Calibri" w:hAnsi="Calibri"/>
                <w:i/>
                <w:iCs/>
                <w:color w:val="000000"/>
                <w:sz w:val="18"/>
                <w:szCs w:val="18"/>
              </w:rPr>
              <w:t>package</w:t>
            </w:r>
            <w:proofErr w:type="gramEnd"/>
          </w:p>
          <w:p w14:paraId="28927BB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4)     Repeat 2 and 3 over two or three days if necessary.</w:t>
            </w:r>
          </w:p>
          <w:p w14:paraId="16A1C972"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5) If PII is included in the lost data, inform the Commissioner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7B9CE5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Corporate Quality Assurance Manager</w:t>
            </w:r>
          </w:p>
          <w:p w14:paraId="0E2DB4BA"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Corporate Quality Assurance Manager</w:t>
            </w:r>
          </w:p>
          <w:p w14:paraId="0A7B043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2C5E4245"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Corporate Quality Assurance Manager</w:t>
            </w:r>
          </w:p>
          <w:p w14:paraId="37212E0E"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Corporate Quality Assurance Manager</w:t>
            </w:r>
          </w:p>
          <w:p w14:paraId="0EF0928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DPO</w:t>
            </w:r>
          </w:p>
        </w:tc>
      </w:tr>
    </w:tbl>
    <w:p w14:paraId="1B157AA6"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5232"/>
        <w:gridCol w:w="4148"/>
      </w:tblGrid>
      <w:tr w:rsidR="00054063" w:rsidRPr="00C370F0" w14:paraId="5CDC3F6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20F039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50A07D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Document Loss – Electronic</w:t>
            </w:r>
          </w:p>
        </w:tc>
      </w:tr>
      <w:tr w:rsidR="00054063" w:rsidRPr="00C370F0" w14:paraId="5AD193E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878A93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80033D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Hardware </w:t>
            </w:r>
            <w:proofErr w:type="gramStart"/>
            <w:r w:rsidRPr="00C370F0">
              <w:rPr>
                <w:rFonts w:ascii="Calibri" w:eastAsia="Times New Roman" w:hAnsi="Calibri"/>
                <w:i/>
                <w:iCs/>
                <w:color w:val="000000"/>
                <w:sz w:val="18"/>
                <w:szCs w:val="18"/>
              </w:rPr>
              <w:t>Failure,  Document</w:t>
            </w:r>
            <w:proofErr w:type="gramEnd"/>
            <w:r w:rsidRPr="00C370F0">
              <w:rPr>
                <w:rFonts w:ascii="Calibri" w:eastAsia="Times New Roman" w:hAnsi="Calibri"/>
                <w:i/>
                <w:iCs/>
                <w:color w:val="000000"/>
                <w:sz w:val="18"/>
                <w:szCs w:val="18"/>
              </w:rPr>
              <w:t xml:space="preserve"> accidentally deleted</w:t>
            </w:r>
          </w:p>
        </w:tc>
      </w:tr>
      <w:tr w:rsidR="00054063" w:rsidRPr="00C370F0" w14:paraId="663F4ABD"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524B64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C709635"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6DDB4D8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5232C8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170C250"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High</w:t>
            </w:r>
          </w:p>
        </w:tc>
      </w:tr>
      <w:tr w:rsidR="00054063" w:rsidRPr="00C370F0" w14:paraId="40A80ED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13A256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EBA003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File Server Backup &amp; offsite backup</w:t>
            </w:r>
          </w:p>
        </w:tc>
      </w:tr>
      <w:tr w:rsidR="00054063" w:rsidRPr="00C370F0" w14:paraId="17F7AF3A"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A4EDA9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E240C4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Server check-up</w:t>
            </w:r>
          </w:p>
        </w:tc>
      </w:tr>
      <w:tr w:rsidR="00054063" w:rsidRPr="00C370F0" w14:paraId="1DD7B90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409F6B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D4AE8F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21CE05B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7E0FF1A" w14:textId="77777777" w:rsidR="00054063" w:rsidRPr="00C370F0" w:rsidRDefault="00BE2EAF">
            <w:pPr>
              <w:numPr>
                <w:ilvl w:val="0"/>
                <w:numId w:val="5"/>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Inform management who are or </w:t>
            </w:r>
            <w:proofErr w:type="gramStart"/>
            <w:r w:rsidRPr="00C370F0">
              <w:rPr>
                <w:rFonts w:ascii="Calibri" w:eastAsia="Times New Roman" w:hAnsi="Calibri"/>
                <w:i/>
                <w:iCs/>
                <w:color w:val="000000"/>
                <w:sz w:val="18"/>
                <w:szCs w:val="18"/>
              </w:rPr>
              <w:t>maybe</w:t>
            </w:r>
            <w:proofErr w:type="gramEnd"/>
            <w:r w:rsidRPr="00C370F0">
              <w:rPr>
                <w:rFonts w:ascii="Calibri" w:eastAsia="Times New Roman" w:hAnsi="Calibri"/>
                <w:i/>
                <w:iCs/>
                <w:color w:val="000000"/>
                <w:sz w:val="18"/>
                <w:szCs w:val="18"/>
              </w:rPr>
              <w:t xml:space="preserve"> unaware of the situation.</w:t>
            </w:r>
          </w:p>
          <w:p w14:paraId="0DA77AF0" w14:textId="77777777" w:rsidR="00054063" w:rsidRPr="00C370F0" w:rsidRDefault="00BE2EAF">
            <w:pPr>
              <w:numPr>
                <w:ilvl w:val="0"/>
                <w:numId w:val="5"/>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Assessment of which and the volume of documents that have been lost. </w:t>
            </w:r>
          </w:p>
          <w:p w14:paraId="6D2411A4" w14:textId="77777777" w:rsidR="00054063" w:rsidRPr="00C370F0" w:rsidRDefault="00BE2EAF">
            <w:pPr>
              <w:numPr>
                <w:ilvl w:val="0"/>
                <w:numId w:val="5"/>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Where possible replace lost documents with </w:t>
            </w:r>
            <w:proofErr w:type="gramStart"/>
            <w:r w:rsidRPr="00C370F0">
              <w:rPr>
                <w:rFonts w:ascii="Calibri" w:eastAsia="Times New Roman" w:hAnsi="Calibri"/>
                <w:i/>
                <w:iCs/>
                <w:color w:val="000000"/>
                <w:sz w:val="18"/>
                <w:szCs w:val="18"/>
              </w:rPr>
              <w:t>print-outs</w:t>
            </w:r>
            <w:proofErr w:type="gramEnd"/>
            <w:r w:rsidRPr="00C370F0">
              <w:rPr>
                <w:rFonts w:ascii="Calibri" w:eastAsia="Times New Roman" w:hAnsi="Calibri"/>
                <w:i/>
                <w:iCs/>
                <w:color w:val="000000"/>
                <w:sz w:val="18"/>
                <w:szCs w:val="18"/>
              </w:rPr>
              <w:t xml:space="preserve"> from electronic copies.</w:t>
            </w:r>
          </w:p>
          <w:p w14:paraId="1BC5B339" w14:textId="77777777" w:rsidR="00054063" w:rsidRPr="00C370F0" w:rsidRDefault="00BE2EAF">
            <w:pPr>
              <w:numPr>
                <w:ilvl w:val="0"/>
                <w:numId w:val="5"/>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Inform Managers of documents that have been lost but </w:t>
            </w:r>
            <w:r w:rsidRPr="00C370F0">
              <w:rPr>
                <w:rFonts w:ascii="Calibri" w:eastAsia="Times New Roman" w:hAnsi="Calibri"/>
                <w:i/>
                <w:iCs/>
                <w:color w:val="000000"/>
                <w:sz w:val="18"/>
                <w:szCs w:val="18"/>
              </w:rPr>
              <w:lastRenderedPageBreak/>
              <w:t>cannot be replaced. </w:t>
            </w:r>
          </w:p>
          <w:p w14:paraId="0A7941E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8E1736F"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lastRenderedPageBreak/>
              <w:t>IT operations</w:t>
            </w:r>
          </w:p>
          <w:p w14:paraId="2C165E9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71378498" w14:textId="77777777" w:rsidR="00054063" w:rsidRPr="00C370F0" w:rsidRDefault="00BE2EAF">
            <w:pPr>
              <w:pStyle w:val="NormalWeb"/>
              <w:rPr>
                <w:rFonts w:ascii="Calibri" w:hAnsi="Calibri"/>
                <w:i/>
                <w:iCs/>
                <w:color w:val="000000"/>
                <w:sz w:val="18"/>
                <w:szCs w:val="18"/>
              </w:rPr>
            </w:pPr>
            <w:proofErr w:type="gramStart"/>
            <w:r w:rsidRPr="00C370F0">
              <w:rPr>
                <w:rFonts w:ascii="Calibri" w:hAnsi="Calibri"/>
                <w:i/>
                <w:iCs/>
                <w:color w:val="000000"/>
                <w:sz w:val="18"/>
                <w:szCs w:val="18"/>
              </w:rPr>
              <w:t>Individual</w:t>
            </w:r>
            <w:proofErr w:type="gramEnd"/>
            <w:r w:rsidRPr="00C370F0">
              <w:rPr>
                <w:rFonts w:ascii="Calibri" w:hAnsi="Calibri"/>
                <w:i/>
                <w:iCs/>
                <w:color w:val="000000"/>
                <w:sz w:val="18"/>
                <w:szCs w:val="18"/>
              </w:rPr>
              <w:t xml:space="preserve"> to become aware of the situation.</w:t>
            </w:r>
          </w:p>
          <w:p w14:paraId="79E6AED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r>
      <w:tr w:rsidR="00054063" w:rsidRPr="00C370F0" w14:paraId="56A12A1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7BDD2F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853EC6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Within 4 hours</w:t>
            </w:r>
          </w:p>
        </w:tc>
      </w:tr>
      <w:tr w:rsidR="00054063" w:rsidRPr="00C370F0" w14:paraId="177E09BA"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FD9C70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0B4E9E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members R&amp;R</w:t>
            </w:r>
          </w:p>
        </w:tc>
      </w:tr>
      <w:tr w:rsidR="00054063" w:rsidRPr="00C370F0" w14:paraId="5849C7E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947F0F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7F54AF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Restore Documents from Backup, recover archived documents from -2 Floor</w:t>
            </w:r>
          </w:p>
        </w:tc>
      </w:tr>
      <w:tr w:rsidR="00054063" w:rsidRPr="00C370F0" w14:paraId="58B4CFF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186275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2A0AA5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7386AEA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B9AD4D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DE489C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0AF6179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0E6ECD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61912E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 phone</w:t>
            </w:r>
          </w:p>
        </w:tc>
      </w:tr>
      <w:tr w:rsidR="00054063" w:rsidRPr="00C370F0" w14:paraId="4EB6CAB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DF4754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6448BD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CIO</w:t>
            </w:r>
          </w:p>
        </w:tc>
      </w:tr>
    </w:tbl>
    <w:p w14:paraId="558CC7F8"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4013"/>
        <w:gridCol w:w="5367"/>
      </w:tblGrid>
      <w:tr w:rsidR="00054063" w:rsidRPr="00C370F0" w14:paraId="26644FA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4E052F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CDC318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Documents Loss – Hard Copy </w:t>
            </w:r>
          </w:p>
        </w:tc>
      </w:tr>
      <w:tr w:rsidR="00054063" w:rsidRPr="00C370F0" w14:paraId="7447134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4F694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E87369E"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Natural disaster, Accidental Hazards, deliberate and violent threat</w:t>
            </w:r>
          </w:p>
        </w:tc>
      </w:tr>
      <w:tr w:rsidR="00054063" w:rsidRPr="00C370F0" w14:paraId="266A2CD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5BA85D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FAE8D2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7385C4D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2482BB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5C2215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Varies – depending on which and volume of documents</w:t>
            </w:r>
          </w:p>
        </w:tc>
      </w:tr>
      <w:tr w:rsidR="00054063" w:rsidRPr="00C370F0" w14:paraId="476C230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DDE76A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A7BB8C5"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Electronic copies kept of documents</w:t>
            </w:r>
          </w:p>
        </w:tc>
      </w:tr>
      <w:tr w:rsidR="00054063" w:rsidRPr="00C370F0" w14:paraId="5036597A"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A8885A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27B534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Follow emergency evacuation plans if necessary.</w:t>
            </w:r>
          </w:p>
        </w:tc>
      </w:tr>
      <w:tr w:rsidR="00054063" w:rsidRPr="00C370F0" w14:paraId="78D73FA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0138E3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944A0B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7642F32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4B31249" w14:textId="77777777" w:rsidR="00054063" w:rsidRPr="00C370F0" w:rsidRDefault="00BE2EAF">
            <w:pPr>
              <w:numPr>
                <w:ilvl w:val="0"/>
                <w:numId w:val="6"/>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Assessment of which and the volume of documents that have been lost. </w:t>
            </w:r>
          </w:p>
          <w:p w14:paraId="14D16226" w14:textId="77777777" w:rsidR="00054063" w:rsidRPr="00C370F0" w:rsidRDefault="00BE2EAF">
            <w:pPr>
              <w:numPr>
                <w:ilvl w:val="0"/>
                <w:numId w:val="6"/>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Where possible replace lost documents with </w:t>
            </w:r>
            <w:proofErr w:type="gramStart"/>
            <w:r w:rsidRPr="00C370F0">
              <w:rPr>
                <w:rFonts w:ascii="Calibri" w:eastAsia="Times New Roman" w:hAnsi="Calibri"/>
                <w:i/>
                <w:iCs/>
                <w:color w:val="000000"/>
                <w:sz w:val="18"/>
                <w:szCs w:val="18"/>
              </w:rPr>
              <w:t>print-outs</w:t>
            </w:r>
            <w:proofErr w:type="gramEnd"/>
            <w:r w:rsidRPr="00C370F0">
              <w:rPr>
                <w:rFonts w:ascii="Calibri" w:eastAsia="Times New Roman" w:hAnsi="Calibri"/>
                <w:i/>
                <w:iCs/>
                <w:color w:val="000000"/>
                <w:sz w:val="18"/>
                <w:szCs w:val="18"/>
              </w:rPr>
              <w:t xml:space="preserve"> from electronic copies.</w:t>
            </w:r>
          </w:p>
          <w:p w14:paraId="3FAF075F" w14:textId="77777777" w:rsidR="00054063" w:rsidRPr="00C370F0" w:rsidRDefault="00BE2EAF">
            <w:pPr>
              <w:numPr>
                <w:ilvl w:val="0"/>
                <w:numId w:val="6"/>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lastRenderedPageBreak/>
              <w:t>Inform Managers of documents that have been lost but cannot be replaced. </w:t>
            </w:r>
          </w:p>
          <w:p w14:paraId="38BAB0D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6D1FD09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78924DE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1FC38C55"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2BEB64A2"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008066D5"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8F5B3E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lastRenderedPageBreak/>
              <w:t>Corporate Quality Assurance Manager</w:t>
            </w:r>
          </w:p>
          <w:p w14:paraId="65035313"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xml:space="preserve">• Any employee who notices an event which needs an emergency response should call the appropriate services (fire, ambulance, </w:t>
            </w:r>
            <w:r w:rsidRPr="00C370F0">
              <w:rPr>
                <w:rFonts w:ascii="Calibri" w:hAnsi="Calibri"/>
                <w:i/>
                <w:iCs/>
                <w:color w:val="000000"/>
                <w:sz w:val="18"/>
                <w:szCs w:val="18"/>
              </w:rPr>
              <w:lastRenderedPageBreak/>
              <w:t>police etc) and alert other employees in the office.</w:t>
            </w:r>
          </w:p>
          <w:p w14:paraId="4B96E102"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The ISMS representative in particular is responsible for ensuring security.  However, all staff have a duty to ensure security and report any potential or actual breaches of security.</w:t>
            </w:r>
          </w:p>
        </w:tc>
      </w:tr>
      <w:tr w:rsidR="00054063" w:rsidRPr="00C370F0" w14:paraId="71CEDF5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176E87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9C0502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Depending on the importance of the lost documents.</w:t>
            </w:r>
          </w:p>
        </w:tc>
      </w:tr>
      <w:tr w:rsidR="00054063" w:rsidRPr="00C370F0" w14:paraId="4DCEE94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85B4B1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15BE78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Normal Operations</w:t>
            </w:r>
          </w:p>
        </w:tc>
      </w:tr>
      <w:tr w:rsidR="00054063" w:rsidRPr="00C370F0" w14:paraId="6BF5B2A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5D85FE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8E4C8B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Replace lost documents </w:t>
            </w:r>
            <w:proofErr w:type="gramStart"/>
            <w:r w:rsidRPr="00C370F0">
              <w:rPr>
                <w:rFonts w:ascii="Calibri" w:eastAsia="Times New Roman" w:hAnsi="Calibri"/>
                <w:i/>
                <w:iCs/>
                <w:color w:val="000000"/>
                <w:sz w:val="18"/>
                <w:szCs w:val="18"/>
              </w:rPr>
              <w:t>from</w:t>
            </w:r>
            <w:proofErr w:type="gramEnd"/>
            <w:r w:rsidRPr="00C370F0">
              <w:rPr>
                <w:rFonts w:ascii="Calibri" w:eastAsia="Times New Roman" w:hAnsi="Calibri"/>
                <w:i/>
                <w:iCs/>
                <w:color w:val="000000"/>
                <w:sz w:val="18"/>
                <w:szCs w:val="18"/>
              </w:rPr>
              <w:t xml:space="preserve"> electronic copies.</w:t>
            </w:r>
          </w:p>
        </w:tc>
      </w:tr>
      <w:tr w:rsidR="00054063" w:rsidRPr="00C370F0" w14:paraId="52C6863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BD2BEA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EE7EEF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7328057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516DC5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90FEDF0"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21F339B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165F0F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ED9BB4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w:t>
            </w:r>
          </w:p>
        </w:tc>
      </w:tr>
      <w:tr w:rsidR="00054063" w:rsidRPr="00C370F0" w14:paraId="493365B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AF9D29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D0F90D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Corporate Quality Assurance Manager</w:t>
            </w:r>
          </w:p>
        </w:tc>
      </w:tr>
    </w:tbl>
    <w:p w14:paraId="53D2C5E5"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7078"/>
        <w:gridCol w:w="2302"/>
      </w:tblGrid>
      <w:tr w:rsidR="00054063" w:rsidRPr="00C370F0" w14:paraId="37F0DF3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7FED1E9"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5C7AAD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Email, Server and/or hosting server down </w:t>
            </w:r>
          </w:p>
        </w:tc>
      </w:tr>
      <w:tr w:rsidR="00054063" w:rsidRPr="00C370F0" w14:paraId="505A391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EB0A2F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968B0FA"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Natural disaster, Hardware failure</w:t>
            </w:r>
          </w:p>
        </w:tc>
      </w:tr>
      <w:tr w:rsidR="00054063" w:rsidRPr="00C370F0" w14:paraId="54A3E26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04D1221"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7BD4F9C"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0DC9D92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E321F6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3EB87E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High</w:t>
            </w:r>
          </w:p>
        </w:tc>
      </w:tr>
      <w:tr w:rsidR="00054063" w:rsidRPr="00C370F0" w14:paraId="41DF932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39C690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2765D20"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Downtime alert notification, email archiving</w:t>
            </w:r>
          </w:p>
        </w:tc>
      </w:tr>
      <w:tr w:rsidR="00054063" w:rsidRPr="00C370F0" w14:paraId="0C44492D"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91E1D9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362B19A"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Call the hosting provider</w:t>
            </w:r>
          </w:p>
        </w:tc>
      </w:tr>
      <w:tr w:rsidR="00054063" w:rsidRPr="00C370F0" w14:paraId="3A56907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2B7E9D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49384B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2DF6AA6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5F0B2A5" w14:textId="77777777" w:rsidR="00054063" w:rsidRPr="00C370F0" w:rsidRDefault="00BE2EAF">
            <w:pPr>
              <w:numPr>
                <w:ilvl w:val="0"/>
                <w:numId w:val="7"/>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Inform all staff members who are or </w:t>
            </w:r>
            <w:proofErr w:type="gramStart"/>
            <w:r w:rsidRPr="00C370F0">
              <w:rPr>
                <w:rFonts w:ascii="Calibri" w:eastAsia="Times New Roman" w:hAnsi="Calibri"/>
                <w:i/>
                <w:iCs/>
                <w:color w:val="000000"/>
                <w:sz w:val="18"/>
                <w:szCs w:val="18"/>
              </w:rPr>
              <w:t>maybe</w:t>
            </w:r>
            <w:proofErr w:type="gramEnd"/>
            <w:r w:rsidRPr="00C370F0">
              <w:rPr>
                <w:rFonts w:ascii="Calibri" w:eastAsia="Times New Roman" w:hAnsi="Calibri"/>
                <w:i/>
                <w:iCs/>
                <w:color w:val="000000"/>
                <w:sz w:val="18"/>
                <w:szCs w:val="18"/>
              </w:rPr>
              <w:t xml:space="preserve"> unaware of the situation that the BCP has been initiated. </w:t>
            </w:r>
          </w:p>
          <w:p w14:paraId="1E022B20" w14:textId="77777777" w:rsidR="00054063" w:rsidRPr="00C370F0" w:rsidRDefault="00BE2EAF">
            <w:pPr>
              <w:numPr>
                <w:ilvl w:val="0"/>
                <w:numId w:val="7"/>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Determine the causes of the downtime, call the service providers</w:t>
            </w:r>
          </w:p>
          <w:p w14:paraId="543D3388" w14:textId="77777777" w:rsidR="00054063" w:rsidRPr="00C370F0" w:rsidRDefault="00BE2EAF">
            <w:pPr>
              <w:numPr>
                <w:ilvl w:val="0"/>
                <w:numId w:val="7"/>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Advise the management to use their personal emails for extremely urgent communications</w:t>
            </w:r>
          </w:p>
          <w:p w14:paraId="4AEEB821" w14:textId="77777777" w:rsidR="00054063" w:rsidRPr="00C370F0" w:rsidRDefault="00BE2EAF">
            <w:pPr>
              <w:numPr>
                <w:ilvl w:val="0"/>
                <w:numId w:val="7"/>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When the system is available again, staff should inform all important associates for the duration of the downtime and the probability of missing emails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31AAE05"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 Operations</w:t>
            </w:r>
          </w:p>
          <w:p w14:paraId="7192BC19"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2546F37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All staff</w:t>
            </w:r>
          </w:p>
        </w:tc>
      </w:tr>
      <w:tr w:rsidR="00054063" w:rsidRPr="00C370F0" w14:paraId="51FFAD3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AF3A4D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0074570"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8 hours </w:t>
            </w:r>
          </w:p>
        </w:tc>
      </w:tr>
      <w:tr w:rsidR="00054063" w:rsidRPr="00C370F0" w14:paraId="6BA7E43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8A59E9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4C16E0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e-mails, clients contact </w:t>
            </w:r>
          </w:p>
        </w:tc>
      </w:tr>
      <w:tr w:rsidR="00054063" w:rsidRPr="00C370F0" w14:paraId="6600135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2EA85E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A2058EC"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381FE50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BF23CD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7147D8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624F235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AA22099"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8C96C5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3E55B83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10CC97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2994E1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Phone call</w:t>
            </w:r>
          </w:p>
        </w:tc>
      </w:tr>
      <w:tr w:rsidR="00054063" w:rsidRPr="00C370F0" w14:paraId="456A924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98943D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1FB6BF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IT Team</w:t>
            </w:r>
          </w:p>
        </w:tc>
      </w:tr>
    </w:tbl>
    <w:p w14:paraId="247A0DE0"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5258"/>
        <w:gridCol w:w="4122"/>
      </w:tblGrid>
      <w:tr w:rsidR="00054063" w:rsidRPr="00C370F0" w14:paraId="39A5584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97315A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F137CB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Fire/Water Damage to Documents</w:t>
            </w:r>
          </w:p>
        </w:tc>
      </w:tr>
      <w:tr w:rsidR="00054063" w:rsidRPr="00C370F0" w14:paraId="12702C1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738215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F63CB03"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Natural disaster, Accidental Hazards, deliberate and violent threat</w:t>
            </w:r>
          </w:p>
        </w:tc>
      </w:tr>
      <w:tr w:rsidR="00054063" w:rsidRPr="00C370F0" w14:paraId="3FBBCE6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457A3A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12E13D5"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257A352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2E9770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88BAFB"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Varies – depending on documents damaged</w:t>
            </w:r>
          </w:p>
        </w:tc>
      </w:tr>
      <w:tr w:rsidR="00054063" w:rsidRPr="00C370F0" w14:paraId="3722A02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C5610A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CCAB22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Electronic copies kept of documents</w:t>
            </w:r>
          </w:p>
        </w:tc>
      </w:tr>
      <w:tr w:rsidR="00054063" w:rsidRPr="00C370F0" w14:paraId="11354EB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6669B0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955875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Follow the fire emergency evacuation plans displayed in all rooms of the office if necessary.</w:t>
            </w:r>
          </w:p>
        </w:tc>
      </w:tr>
      <w:tr w:rsidR="00054063" w:rsidRPr="00C370F0" w14:paraId="36EE038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518F0C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8DB0F7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40B284B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40A3911" w14:textId="77777777" w:rsidR="00054063" w:rsidRPr="00C370F0" w:rsidRDefault="00BE2EAF">
            <w:pPr>
              <w:numPr>
                <w:ilvl w:val="0"/>
                <w:numId w:val="8"/>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Damage assessment when safe.   Determine what documentation has been damaged/destroyed. </w:t>
            </w:r>
          </w:p>
          <w:p w14:paraId="773C3802" w14:textId="77777777" w:rsidR="00054063" w:rsidRPr="00C370F0" w:rsidRDefault="00BE2EAF">
            <w:pPr>
              <w:numPr>
                <w:ilvl w:val="0"/>
                <w:numId w:val="8"/>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If damage is not manageable in house, contact restoration services for quotes on document removal, drying and cleaning. Only critical files and documents would need professional recovery attempts.</w:t>
            </w:r>
          </w:p>
          <w:p w14:paraId="5C3DA813" w14:textId="77777777" w:rsidR="00054063" w:rsidRPr="00C370F0" w:rsidRDefault="00BE2EAF">
            <w:pPr>
              <w:numPr>
                <w:ilvl w:val="0"/>
                <w:numId w:val="8"/>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Where possible replace damaged/destroyed copies with </w:t>
            </w:r>
            <w:proofErr w:type="gramStart"/>
            <w:r w:rsidRPr="00C370F0">
              <w:rPr>
                <w:rFonts w:ascii="Calibri" w:eastAsia="Times New Roman" w:hAnsi="Calibri"/>
                <w:i/>
                <w:iCs/>
                <w:color w:val="000000"/>
                <w:sz w:val="18"/>
                <w:szCs w:val="18"/>
              </w:rPr>
              <w:t>print-outs</w:t>
            </w:r>
            <w:proofErr w:type="gramEnd"/>
            <w:r w:rsidRPr="00C370F0">
              <w:rPr>
                <w:rFonts w:ascii="Calibri" w:eastAsia="Times New Roman" w:hAnsi="Calibri"/>
                <w:i/>
                <w:iCs/>
                <w:color w:val="000000"/>
                <w:sz w:val="18"/>
                <w:szCs w:val="18"/>
              </w:rPr>
              <w:t xml:space="preserve"> from electronic copies.</w:t>
            </w:r>
          </w:p>
          <w:p w14:paraId="4465CAC7" w14:textId="77777777" w:rsidR="00054063" w:rsidRPr="00C370F0" w:rsidRDefault="00BE2EAF">
            <w:pPr>
              <w:numPr>
                <w:ilvl w:val="0"/>
                <w:numId w:val="8"/>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Inform Managers of documents that have been destroyed but cannot be replaced. </w:t>
            </w:r>
          </w:p>
          <w:p w14:paraId="1021010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5D30F6A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3A735CB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76B83EC7"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154D4CE2"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518B45DA"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If documents have been destroyed see </w:t>
            </w:r>
            <w:r w:rsidRPr="00C370F0">
              <w:rPr>
                <w:rFonts w:ascii="Calibri" w:hAnsi="Calibri"/>
                <w:i/>
                <w:iCs/>
                <w:color w:val="000000"/>
                <w:sz w:val="18"/>
                <w:szCs w:val="18"/>
              </w:rPr>
              <w:t>Document Loss – Electronic/Hardcopy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703AE89"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Operations Manager</w:t>
            </w:r>
          </w:p>
          <w:p w14:paraId="134B9EA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57124130"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Any employee who notices an event which needs an emergency response should call the appropriate services (fire, ambulance, police etc) and alert other employees in the office.</w:t>
            </w:r>
          </w:p>
          <w:p w14:paraId="725BA41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all staff have a duty to ensure security and report any potential or actual breaches of security.</w:t>
            </w:r>
          </w:p>
        </w:tc>
      </w:tr>
      <w:tr w:rsidR="00054063" w:rsidRPr="00C370F0" w14:paraId="1B9AF8C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B99EDE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B48315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Depending on the impact and the importance of the damaged/destroyed documents.</w:t>
            </w:r>
          </w:p>
        </w:tc>
      </w:tr>
      <w:tr w:rsidR="00054063" w:rsidRPr="00C370F0" w14:paraId="1A88003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346E07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1DAD23"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Normal Operations</w:t>
            </w:r>
          </w:p>
        </w:tc>
      </w:tr>
      <w:tr w:rsidR="00054063" w:rsidRPr="00C370F0" w14:paraId="4449B52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E7E0CF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4C4FDCE"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Replace damaged/destroyed documents.</w:t>
            </w:r>
          </w:p>
        </w:tc>
      </w:tr>
      <w:tr w:rsidR="00054063" w:rsidRPr="00C370F0" w14:paraId="574B6A9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AB799F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09AA22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4EBACD3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344F41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754793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2B7FAAE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F5F4AC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5C396D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w:t>
            </w:r>
          </w:p>
        </w:tc>
      </w:tr>
      <w:tr w:rsidR="00054063" w:rsidRPr="00C370F0" w14:paraId="323018F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BCB204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AA11F0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Operations Manager</w:t>
            </w:r>
          </w:p>
        </w:tc>
      </w:tr>
    </w:tbl>
    <w:p w14:paraId="7A3AE298"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5311"/>
        <w:gridCol w:w="4069"/>
      </w:tblGrid>
      <w:tr w:rsidR="00054063" w:rsidRPr="00C370F0" w14:paraId="5BFA07A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013CEC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2EFFE4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Hardware Failure</w:t>
            </w:r>
          </w:p>
        </w:tc>
      </w:tr>
      <w:tr w:rsidR="00054063" w:rsidRPr="00C370F0" w14:paraId="0E81910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203D401"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7E8F16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Malfunctioning PC, Laptop, printer, scanner,</w:t>
            </w:r>
          </w:p>
        </w:tc>
      </w:tr>
      <w:tr w:rsidR="00054063" w:rsidRPr="00C370F0" w14:paraId="570E7F8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BA56B2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40C4DB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3DFB05F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3F6FA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6AA4A8E"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Medium</w:t>
            </w:r>
          </w:p>
        </w:tc>
      </w:tr>
      <w:tr w:rsidR="00054063" w:rsidRPr="00C370F0" w14:paraId="05BB1BA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20F9D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61EC6BE"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Regular </w:t>
            </w:r>
            <w:proofErr w:type="gramStart"/>
            <w:r w:rsidRPr="00C370F0">
              <w:rPr>
                <w:rFonts w:ascii="Calibri" w:eastAsia="Times New Roman" w:hAnsi="Calibri"/>
                <w:i/>
                <w:iCs/>
                <w:color w:val="000000"/>
                <w:sz w:val="18"/>
                <w:szCs w:val="18"/>
              </w:rPr>
              <w:t>Maintenance,  Usage</w:t>
            </w:r>
            <w:proofErr w:type="gramEnd"/>
            <w:r w:rsidRPr="00C370F0">
              <w:rPr>
                <w:rFonts w:ascii="Calibri" w:eastAsia="Times New Roman" w:hAnsi="Calibri"/>
                <w:i/>
                <w:iCs/>
                <w:color w:val="000000"/>
                <w:sz w:val="18"/>
                <w:szCs w:val="18"/>
              </w:rPr>
              <w:t xml:space="preserve"> According to the manufacturer instructions</w:t>
            </w:r>
          </w:p>
        </w:tc>
      </w:tr>
      <w:tr w:rsidR="00054063" w:rsidRPr="00C370F0" w14:paraId="2881732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61F903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3ED0FBC"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Investigate for conflicts </w:t>
            </w:r>
          </w:p>
        </w:tc>
      </w:tr>
      <w:tr w:rsidR="00054063" w:rsidRPr="00C370F0" w14:paraId="3B57E11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92B0FB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407691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16D7F14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561FBC1" w14:textId="77777777" w:rsidR="00054063" w:rsidRPr="00C370F0" w:rsidRDefault="00BE2EAF">
            <w:pPr>
              <w:numPr>
                <w:ilvl w:val="0"/>
                <w:numId w:val="9"/>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Determine the extent of the failure, investigate treatment options</w:t>
            </w:r>
          </w:p>
          <w:p w14:paraId="0B03E5E5" w14:textId="77777777" w:rsidR="00054063" w:rsidRPr="00C370F0" w:rsidRDefault="00BE2EAF">
            <w:pPr>
              <w:numPr>
                <w:ilvl w:val="0"/>
                <w:numId w:val="9"/>
              </w:numPr>
              <w:spacing w:before="100" w:beforeAutospacing="1" w:after="100" w:afterAutospacing="1" w:line="240" w:lineRule="auto"/>
              <w:rPr>
                <w:rFonts w:ascii="Calibri" w:eastAsia="Times New Roman" w:hAnsi="Calibri"/>
                <w:i/>
                <w:iCs/>
                <w:color w:val="000000"/>
                <w:sz w:val="18"/>
                <w:szCs w:val="18"/>
              </w:rPr>
            </w:pPr>
            <w:proofErr w:type="gramStart"/>
            <w:r w:rsidRPr="00C370F0">
              <w:rPr>
                <w:rFonts w:ascii="Calibri" w:eastAsia="Times New Roman" w:hAnsi="Calibri"/>
                <w:i/>
                <w:iCs/>
                <w:color w:val="000000"/>
                <w:sz w:val="18"/>
                <w:szCs w:val="18"/>
              </w:rPr>
              <w:t>If</w:t>
            </w:r>
            <w:proofErr w:type="gramEnd"/>
            <w:r w:rsidRPr="00C370F0">
              <w:rPr>
                <w:rFonts w:ascii="Calibri" w:eastAsia="Times New Roman" w:hAnsi="Calibri"/>
                <w:i/>
                <w:iCs/>
                <w:color w:val="000000"/>
                <w:sz w:val="18"/>
                <w:szCs w:val="18"/>
              </w:rPr>
              <w:t xml:space="preserve"> server hardware, inform all staff</w:t>
            </w:r>
          </w:p>
          <w:p w14:paraId="2F97404F" w14:textId="77777777" w:rsidR="00054063" w:rsidRPr="00C370F0" w:rsidRDefault="00BE2EAF">
            <w:pPr>
              <w:numPr>
                <w:ilvl w:val="0"/>
                <w:numId w:val="9"/>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If </w:t>
            </w:r>
            <w:proofErr w:type="gramStart"/>
            <w:r w:rsidRPr="00C370F0">
              <w:rPr>
                <w:rFonts w:ascii="Calibri" w:eastAsia="Times New Roman" w:hAnsi="Calibri"/>
                <w:i/>
                <w:iCs/>
                <w:color w:val="000000"/>
                <w:sz w:val="18"/>
                <w:szCs w:val="18"/>
              </w:rPr>
              <w:t>employee’s</w:t>
            </w:r>
            <w:proofErr w:type="gramEnd"/>
            <w:r w:rsidRPr="00C370F0">
              <w:rPr>
                <w:rFonts w:ascii="Calibri" w:eastAsia="Times New Roman" w:hAnsi="Calibri"/>
                <w:i/>
                <w:iCs/>
                <w:color w:val="000000"/>
                <w:sz w:val="18"/>
                <w:szCs w:val="18"/>
              </w:rPr>
              <w:t xml:space="preserve"> PC/laptop hardware, advise to use another workstation if available</w:t>
            </w:r>
          </w:p>
          <w:p w14:paraId="588AE06D" w14:textId="77777777" w:rsidR="00054063" w:rsidRPr="00C370F0" w:rsidRDefault="00BE2EAF">
            <w:pPr>
              <w:numPr>
                <w:ilvl w:val="0"/>
                <w:numId w:val="9"/>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Contact the supplier if needed</w:t>
            </w:r>
          </w:p>
          <w:p w14:paraId="62D0AB9C" w14:textId="77777777" w:rsidR="00054063" w:rsidRPr="00C370F0" w:rsidRDefault="00BE2EAF">
            <w:pPr>
              <w:numPr>
                <w:ilvl w:val="0"/>
                <w:numId w:val="9"/>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Advise when the affected hardware will be available</w:t>
            </w:r>
          </w:p>
          <w:p w14:paraId="7A545CBB" w14:textId="77777777" w:rsidR="00054063" w:rsidRPr="00C370F0" w:rsidRDefault="00BE2EAF">
            <w:pPr>
              <w:numPr>
                <w:ilvl w:val="0"/>
                <w:numId w:val="9"/>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Check system integrity once problem is resolved</w:t>
            </w:r>
          </w:p>
          <w:p w14:paraId="117662B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05B5551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188EABC0"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345FAE6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55B29476"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EF6540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 operations</w:t>
            </w:r>
          </w:p>
          <w:p w14:paraId="0B0340C1"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r>
      <w:tr w:rsidR="00054063" w:rsidRPr="00C370F0" w14:paraId="56E1817A"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54FD701"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2F833A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Depending on the </w:t>
            </w:r>
            <w:proofErr w:type="gramStart"/>
            <w:r w:rsidRPr="00C370F0">
              <w:rPr>
                <w:rFonts w:ascii="Calibri" w:eastAsia="Times New Roman" w:hAnsi="Calibri"/>
                <w:i/>
                <w:iCs/>
                <w:color w:val="000000"/>
                <w:sz w:val="18"/>
                <w:szCs w:val="18"/>
              </w:rPr>
              <w:t>extend</w:t>
            </w:r>
            <w:proofErr w:type="gramEnd"/>
            <w:r w:rsidRPr="00C370F0">
              <w:rPr>
                <w:rFonts w:ascii="Calibri" w:eastAsia="Times New Roman" w:hAnsi="Calibri"/>
                <w:i/>
                <w:iCs/>
                <w:color w:val="000000"/>
                <w:sz w:val="18"/>
                <w:szCs w:val="18"/>
              </w:rPr>
              <w:t xml:space="preserve"> of the failure, 6 hours on average</w:t>
            </w:r>
          </w:p>
        </w:tc>
      </w:tr>
      <w:tr w:rsidR="00054063" w:rsidRPr="00C370F0" w14:paraId="447302A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43104E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796EF9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Normal Operations</w:t>
            </w:r>
          </w:p>
        </w:tc>
      </w:tr>
      <w:tr w:rsidR="00054063" w:rsidRPr="00C370F0" w14:paraId="77BA69C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B395F0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2FEE59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System integrity check</w:t>
            </w:r>
          </w:p>
        </w:tc>
      </w:tr>
      <w:tr w:rsidR="00054063" w:rsidRPr="00C370F0" w14:paraId="085DB36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5780F2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9E9C600"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09F5937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DB7981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752438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14EC521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D264A7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104819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w:t>
            </w:r>
          </w:p>
        </w:tc>
      </w:tr>
      <w:tr w:rsidR="00054063" w:rsidRPr="00C370F0" w14:paraId="0BA882D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9158309"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950CBD5"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IT Team</w:t>
            </w:r>
          </w:p>
        </w:tc>
      </w:tr>
    </w:tbl>
    <w:p w14:paraId="5AB16C58"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6343"/>
        <w:gridCol w:w="3037"/>
      </w:tblGrid>
      <w:tr w:rsidR="00054063" w:rsidRPr="00C370F0" w14:paraId="5DCBA3C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39642C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68DED0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Phone System Unavailable</w:t>
            </w:r>
          </w:p>
        </w:tc>
      </w:tr>
      <w:tr w:rsidR="00054063" w:rsidRPr="00C370F0" w14:paraId="1C76256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856C88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457EEE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Natural disaster, hardware failure</w:t>
            </w:r>
          </w:p>
        </w:tc>
      </w:tr>
      <w:tr w:rsidR="00054063" w:rsidRPr="00C370F0" w14:paraId="61E66BB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B85034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8DBC37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2853A29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FBE5FB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56B817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Medium</w:t>
            </w:r>
          </w:p>
        </w:tc>
      </w:tr>
      <w:tr w:rsidR="00054063" w:rsidRPr="00C370F0" w14:paraId="4B1689A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B90DF8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FDB4C9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Mobile phones, Skype accounts</w:t>
            </w:r>
          </w:p>
        </w:tc>
      </w:tr>
      <w:tr w:rsidR="00054063" w:rsidRPr="00C370F0" w14:paraId="4D9BBE0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AAAF60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BAD2CC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Inform the service supplier</w:t>
            </w:r>
          </w:p>
        </w:tc>
      </w:tr>
      <w:tr w:rsidR="00054063" w:rsidRPr="00C370F0" w14:paraId="64A38F8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AD54C4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3DB71A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656F6C0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C6C812" w14:textId="77777777" w:rsidR="00054063" w:rsidRPr="00C370F0" w:rsidRDefault="00BE2EAF">
            <w:pPr>
              <w:numPr>
                <w:ilvl w:val="0"/>
                <w:numId w:val="11"/>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Inform staff </w:t>
            </w:r>
          </w:p>
          <w:p w14:paraId="71F64F0D" w14:textId="77777777" w:rsidR="00054063" w:rsidRPr="00C370F0" w:rsidRDefault="00BE2EAF">
            <w:pPr>
              <w:numPr>
                <w:ilvl w:val="0"/>
                <w:numId w:val="11"/>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Contact all Business Associates/suppliers and customers by email or mobile phone and </w:t>
            </w:r>
            <w:proofErr w:type="gramStart"/>
            <w:r w:rsidRPr="00C370F0">
              <w:rPr>
                <w:rFonts w:ascii="Calibri" w:eastAsia="Times New Roman" w:hAnsi="Calibri"/>
                <w:i/>
                <w:iCs/>
                <w:color w:val="000000"/>
                <w:sz w:val="18"/>
                <w:szCs w:val="18"/>
              </w:rPr>
              <w:t>inform</w:t>
            </w:r>
            <w:proofErr w:type="gramEnd"/>
            <w:r w:rsidRPr="00C370F0">
              <w:rPr>
                <w:rFonts w:ascii="Calibri" w:eastAsia="Times New Roman" w:hAnsi="Calibri"/>
                <w:i/>
                <w:iCs/>
                <w:color w:val="000000"/>
                <w:sz w:val="18"/>
                <w:szCs w:val="18"/>
              </w:rPr>
              <w:t xml:space="preserve"> that all communications must be </w:t>
            </w:r>
            <w:proofErr w:type="gramStart"/>
            <w:r w:rsidRPr="00C370F0">
              <w:rPr>
                <w:rFonts w:ascii="Calibri" w:eastAsia="Times New Roman" w:hAnsi="Calibri"/>
                <w:i/>
                <w:iCs/>
                <w:color w:val="000000"/>
                <w:sz w:val="18"/>
                <w:szCs w:val="18"/>
              </w:rPr>
              <w:t>held</w:t>
            </w:r>
            <w:proofErr w:type="gramEnd"/>
            <w:r w:rsidRPr="00C370F0">
              <w:rPr>
                <w:rFonts w:ascii="Calibri" w:eastAsia="Times New Roman" w:hAnsi="Calibri"/>
                <w:i/>
                <w:iCs/>
                <w:color w:val="000000"/>
                <w:sz w:val="18"/>
                <w:szCs w:val="18"/>
              </w:rPr>
              <w:t xml:space="preserve"> by email or mobile phone</w:t>
            </w:r>
          </w:p>
          <w:p w14:paraId="114390F3" w14:textId="77777777" w:rsidR="00054063" w:rsidRPr="00C370F0" w:rsidRDefault="00BE2EAF">
            <w:pPr>
              <w:numPr>
                <w:ilvl w:val="0"/>
                <w:numId w:val="11"/>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Contact the service provider</w:t>
            </w:r>
          </w:p>
          <w:p w14:paraId="681C6B0E"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2543DB71"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37465259"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1FD1E113"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51B446F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C13E40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 Operations</w:t>
            </w:r>
          </w:p>
          <w:p w14:paraId="72208A88"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Customer Service Managers</w:t>
            </w:r>
          </w:p>
        </w:tc>
      </w:tr>
      <w:tr w:rsidR="00054063" w:rsidRPr="00C370F0" w14:paraId="2AD9FDED"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E8F521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B4CC2CC"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Within 4 hours</w:t>
            </w:r>
          </w:p>
        </w:tc>
      </w:tr>
      <w:tr w:rsidR="00054063" w:rsidRPr="00C370F0" w14:paraId="72C1D23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7EF439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0FFDCA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Normal Operations</w:t>
            </w:r>
          </w:p>
        </w:tc>
      </w:tr>
      <w:tr w:rsidR="00054063" w:rsidRPr="00C370F0" w14:paraId="5CDCAA5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0AB052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BF1F8A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Replace damaged/destroyed hardware, restore phone system VM</w:t>
            </w:r>
          </w:p>
        </w:tc>
      </w:tr>
      <w:tr w:rsidR="00054063" w:rsidRPr="00C370F0" w14:paraId="43DEE2A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8804BC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CE838FC"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05500BD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8AA08F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E26E5F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2224C84D"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AE3274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7667F0C"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 mobile phone</w:t>
            </w:r>
          </w:p>
        </w:tc>
      </w:tr>
      <w:tr w:rsidR="00054063" w:rsidRPr="00C370F0" w14:paraId="4F8A3F3D"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824FCB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E01363B"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IT Team</w:t>
            </w:r>
          </w:p>
        </w:tc>
      </w:tr>
    </w:tbl>
    <w:p w14:paraId="05A8DDC8"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4352"/>
        <w:gridCol w:w="5028"/>
      </w:tblGrid>
      <w:tr w:rsidR="00054063" w:rsidRPr="00C370F0" w14:paraId="477027E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A50F43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EB66C9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Power Unavailable </w:t>
            </w:r>
            <w:r w:rsidRPr="00C370F0">
              <w:rPr>
                <w:rFonts w:ascii="Calibri" w:eastAsia="Times New Roman" w:hAnsi="Calibri"/>
                <w:i/>
                <w:iCs/>
                <w:color w:val="000000"/>
                <w:sz w:val="18"/>
                <w:szCs w:val="18"/>
              </w:rPr>
              <w:t>(more than 2 hours)</w:t>
            </w:r>
          </w:p>
        </w:tc>
      </w:tr>
      <w:tr w:rsidR="00054063" w:rsidRPr="00C370F0" w14:paraId="28A4BA9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4B6D2D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4C3050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Natural disaster, Accidental Hazards, deliberate and violent threat</w:t>
            </w:r>
          </w:p>
        </w:tc>
      </w:tr>
      <w:tr w:rsidR="00054063" w:rsidRPr="00C370F0" w14:paraId="1C40D93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29796B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C7DAC1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034ED78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EDAA09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44EEFB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High</w:t>
            </w:r>
          </w:p>
        </w:tc>
      </w:tr>
      <w:tr w:rsidR="00054063" w:rsidRPr="00C370F0" w14:paraId="195BCF2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2AF620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D4FCC4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19304F1A"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2279CF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4BD31E7"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Contact EAC and check status and expected time for power to be restored</w:t>
            </w:r>
          </w:p>
        </w:tc>
      </w:tr>
      <w:tr w:rsidR="00054063" w:rsidRPr="00C370F0" w14:paraId="0325C94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D57466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833B7F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3CB6650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BA6E834" w14:textId="77777777" w:rsidR="00054063" w:rsidRPr="00C370F0" w:rsidRDefault="00BE2EAF">
            <w:pPr>
              <w:numPr>
                <w:ilvl w:val="0"/>
                <w:numId w:val="12"/>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Inform all staff members who are or </w:t>
            </w:r>
            <w:proofErr w:type="gramStart"/>
            <w:r w:rsidRPr="00C370F0">
              <w:rPr>
                <w:rFonts w:ascii="Calibri" w:eastAsia="Times New Roman" w:hAnsi="Calibri"/>
                <w:i/>
                <w:iCs/>
                <w:color w:val="000000"/>
                <w:sz w:val="18"/>
                <w:szCs w:val="18"/>
              </w:rPr>
              <w:t>maybe</w:t>
            </w:r>
            <w:proofErr w:type="gramEnd"/>
            <w:r w:rsidRPr="00C370F0">
              <w:rPr>
                <w:rFonts w:ascii="Calibri" w:eastAsia="Times New Roman" w:hAnsi="Calibri"/>
                <w:i/>
                <w:iCs/>
                <w:color w:val="000000"/>
                <w:sz w:val="18"/>
                <w:szCs w:val="18"/>
              </w:rPr>
              <w:t xml:space="preserve"> unaware of the situation that the BCP has been initiated. </w:t>
            </w:r>
          </w:p>
          <w:p w14:paraId="2D26FD11" w14:textId="77777777" w:rsidR="00054063" w:rsidRPr="00C370F0" w:rsidRDefault="00BE2EAF">
            <w:pPr>
              <w:numPr>
                <w:ilvl w:val="0"/>
                <w:numId w:val="12"/>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Check UPS status in server room and </w:t>
            </w:r>
            <w:proofErr w:type="gramStart"/>
            <w:r w:rsidRPr="00C370F0">
              <w:rPr>
                <w:rFonts w:ascii="Calibri" w:eastAsia="Times New Roman" w:hAnsi="Calibri"/>
                <w:i/>
                <w:iCs/>
                <w:color w:val="000000"/>
                <w:sz w:val="18"/>
                <w:szCs w:val="18"/>
              </w:rPr>
              <w:t>shutdown</w:t>
            </w:r>
            <w:proofErr w:type="gramEnd"/>
            <w:r w:rsidRPr="00C370F0">
              <w:rPr>
                <w:rFonts w:ascii="Calibri" w:eastAsia="Times New Roman" w:hAnsi="Calibri"/>
                <w:i/>
                <w:iCs/>
                <w:color w:val="000000"/>
                <w:sz w:val="18"/>
                <w:szCs w:val="18"/>
              </w:rPr>
              <w:t xml:space="preserve"> </w:t>
            </w:r>
            <w:proofErr w:type="gramStart"/>
            <w:r w:rsidRPr="00C370F0">
              <w:rPr>
                <w:rFonts w:ascii="Calibri" w:eastAsia="Times New Roman" w:hAnsi="Calibri"/>
                <w:i/>
                <w:iCs/>
                <w:color w:val="000000"/>
                <w:sz w:val="18"/>
                <w:szCs w:val="18"/>
              </w:rPr>
              <w:t>non essential</w:t>
            </w:r>
            <w:proofErr w:type="gramEnd"/>
            <w:r w:rsidRPr="00C370F0">
              <w:rPr>
                <w:rFonts w:ascii="Calibri" w:eastAsia="Times New Roman" w:hAnsi="Calibri"/>
                <w:i/>
                <w:iCs/>
                <w:color w:val="000000"/>
                <w:sz w:val="18"/>
                <w:szCs w:val="18"/>
              </w:rPr>
              <w:t xml:space="preserve"> servers/systems to extend battery life (expected 2hrs) </w:t>
            </w:r>
          </w:p>
          <w:p w14:paraId="4BC74E6A" w14:textId="77777777" w:rsidR="00054063" w:rsidRPr="00C370F0" w:rsidRDefault="00BE2EAF">
            <w:pPr>
              <w:numPr>
                <w:ilvl w:val="0"/>
                <w:numId w:val="12"/>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lastRenderedPageBreak/>
              <w:t>Staff with Laptops can continue working on battery.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8181F29"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lastRenderedPageBreak/>
              <w:t>IT operations</w:t>
            </w:r>
          </w:p>
          <w:p w14:paraId="10703BE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r>
      <w:tr w:rsidR="00054063" w:rsidRPr="00C370F0" w14:paraId="66EAFE6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C4FB20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86CF47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If there is a </w:t>
            </w:r>
            <w:proofErr w:type="gramStart"/>
            <w:r w:rsidRPr="00C370F0">
              <w:rPr>
                <w:rFonts w:ascii="Calibri" w:eastAsia="Times New Roman" w:hAnsi="Calibri"/>
                <w:i/>
                <w:iCs/>
                <w:color w:val="000000"/>
                <w:sz w:val="18"/>
                <w:szCs w:val="18"/>
              </w:rPr>
              <w:t>short term</w:t>
            </w:r>
            <w:proofErr w:type="gramEnd"/>
            <w:r w:rsidRPr="00C370F0">
              <w:rPr>
                <w:rFonts w:ascii="Calibri" w:eastAsia="Times New Roman" w:hAnsi="Calibri"/>
                <w:i/>
                <w:iCs/>
                <w:color w:val="000000"/>
                <w:sz w:val="18"/>
                <w:szCs w:val="18"/>
              </w:rPr>
              <w:t xml:space="preserve"> outage operations will resume when the power returns.  If power is unavailable for more than 8 </w:t>
            </w:r>
            <w:proofErr w:type="gramStart"/>
            <w:r w:rsidRPr="00C370F0">
              <w:rPr>
                <w:rFonts w:ascii="Calibri" w:eastAsia="Times New Roman" w:hAnsi="Calibri"/>
                <w:i/>
                <w:iCs/>
                <w:color w:val="000000"/>
                <w:sz w:val="18"/>
                <w:szCs w:val="18"/>
              </w:rPr>
              <w:t>hours time</w:t>
            </w:r>
            <w:proofErr w:type="gramEnd"/>
            <w:r w:rsidRPr="00C370F0">
              <w:rPr>
                <w:rFonts w:ascii="Calibri" w:eastAsia="Times New Roman" w:hAnsi="Calibri"/>
                <w:i/>
                <w:iCs/>
                <w:color w:val="000000"/>
                <w:sz w:val="18"/>
                <w:szCs w:val="18"/>
              </w:rPr>
              <w:t xml:space="preserve"> without </w:t>
            </w:r>
            <w:proofErr w:type="gramStart"/>
            <w:r w:rsidRPr="00C370F0">
              <w:rPr>
                <w:rFonts w:ascii="Calibri" w:eastAsia="Times New Roman" w:hAnsi="Calibri"/>
                <w:i/>
                <w:iCs/>
                <w:color w:val="000000"/>
                <w:sz w:val="18"/>
                <w:szCs w:val="18"/>
              </w:rPr>
              <w:t>resolution</w:t>
            </w:r>
            <w:proofErr w:type="gramEnd"/>
            <w:r w:rsidRPr="00C370F0">
              <w:rPr>
                <w:rFonts w:ascii="Calibri" w:eastAsia="Times New Roman" w:hAnsi="Calibri"/>
                <w:i/>
                <w:iCs/>
                <w:color w:val="000000"/>
                <w:sz w:val="18"/>
                <w:szCs w:val="18"/>
              </w:rPr>
              <w:t xml:space="preserve"> consider options to host servers and people work remotely.</w:t>
            </w:r>
          </w:p>
        </w:tc>
      </w:tr>
      <w:tr w:rsidR="00054063" w:rsidRPr="00C370F0" w14:paraId="72A7E5D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02E7D59"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28BA78E"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e-mails, files</w:t>
            </w:r>
          </w:p>
        </w:tc>
      </w:tr>
      <w:tr w:rsidR="00054063" w:rsidRPr="00C370F0" w14:paraId="7F9E4A1E"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E28B794"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B17803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Move servers to location with power and work remotely</w:t>
            </w:r>
          </w:p>
        </w:tc>
      </w:tr>
      <w:tr w:rsidR="00054063" w:rsidRPr="00C370F0" w14:paraId="3567142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68E4B3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BE899F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3D6FC8F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E7D3FA9"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6001D4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03BC15E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47D90F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02EF00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w:t>
            </w:r>
          </w:p>
        </w:tc>
      </w:tr>
      <w:tr w:rsidR="00054063" w:rsidRPr="00C370F0" w14:paraId="30C2DCB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1A0864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64BF8FA"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Emergency services – 112</w:t>
            </w:r>
          </w:p>
          <w:p w14:paraId="0B9B8EF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Operations manager</w:t>
            </w:r>
          </w:p>
          <w:p w14:paraId="69C7CAFB"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r>
    </w:tbl>
    <w:p w14:paraId="3E996684"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p w14:paraId="1DFEA53B"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6767"/>
        <w:gridCol w:w="2613"/>
      </w:tblGrid>
      <w:tr w:rsidR="00054063" w:rsidRPr="00C370F0" w14:paraId="7CC615F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D1582A7"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D421FAD"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Key Staff Leaving the Company Unexpectedly</w:t>
            </w:r>
          </w:p>
        </w:tc>
      </w:tr>
      <w:tr w:rsidR="00054063" w:rsidRPr="00C370F0" w14:paraId="56960D0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645E16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1E4EE47" w14:textId="77777777" w:rsidR="00054063" w:rsidRPr="00C370F0" w:rsidRDefault="00BE2EAF">
            <w:pPr>
              <w:rPr>
                <w:rFonts w:ascii="Calibri" w:eastAsia="Times New Roman" w:hAnsi="Calibri"/>
                <w:i/>
                <w:iCs/>
                <w:color w:val="000000"/>
                <w:sz w:val="18"/>
                <w:szCs w:val="18"/>
              </w:rPr>
            </w:pPr>
            <w:proofErr w:type="gramStart"/>
            <w:r w:rsidRPr="00C370F0">
              <w:rPr>
                <w:rFonts w:ascii="Calibri" w:eastAsia="Times New Roman" w:hAnsi="Calibri"/>
                <w:i/>
                <w:iCs/>
                <w:color w:val="000000"/>
                <w:sz w:val="18"/>
                <w:szCs w:val="18"/>
              </w:rPr>
              <w:t>Employee</w:t>
            </w:r>
            <w:proofErr w:type="gramEnd"/>
            <w:r w:rsidRPr="00C370F0">
              <w:rPr>
                <w:rFonts w:ascii="Calibri" w:eastAsia="Times New Roman" w:hAnsi="Calibri"/>
                <w:i/>
                <w:iCs/>
                <w:color w:val="000000"/>
                <w:sz w:val="18"/>
                <w:szCs w:val="18"/>
              </w:rPr>
              <w:t xml:space="preserve"> missing and not coming to work</w:t>
            </w:r>
          </w:p>
        </w:tc>
      </w:tr>
      <w:tr w:rsidR="00054063" w:rsidRPr="00C370F0" w14:paraId="7205C28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57ED3A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D8BAA00"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0C59313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03961E"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EA2F33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Varies</w:t>
            </w:r>
          </w:p>
        </w:tc>
      </w:tr>
      <w:tr w:rsidR="00054063" w:rsidRPr="00C370F0" w14:paraId="0C8B5A3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4C0DEB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62D225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4C54CCB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910DE6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731CB65"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6AB2E3D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C3D647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A43EB9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7ECDDC5C"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BDB87F8" w14:textId="77777777" w:rsidR="00054063" w:rsidRPr="00C370F0" w:rsidRDefault="00BE2EAF">
            <w:pPr>
              <w:numPr>
                <w:ilvl w:val="0"/>
                <w:numId w:val="13"/>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Inform management who are or </w:t>
            </w:r>
            <w:proofErr w:type="gramStart"/>
            <w:r w:rsidRPr="00C370F0">
              <w:rPr>
                <w:rFonts w:ascii="Calibri" w:eastAsia="Times New Roman" w:hAnsi="Calibri"/>
                <w:i/>
                <w:iCs/>
                <w:color w:val="000000"/>
                <w:sz w:val="18"/>
                <w:szCs w:val="18"/>
              </w:rPr>
              <w:t>maybe</w:t>
            </w:r>
            <w:proofErr w:type="gramEnd"/>
            <w:r w:rsidRPr="00C370F0">
              <w:rPr>
                <w:rFonts w:ascii="Calibri" w:eastAsia="Times New Roman" w:hAnsi="Calibri"/>
                <w:i/>
                <w:iCs/>
                <w:color w:val="000000"/>
                <w:sz w:val="18"/>
                <w:szCs w:val="18"/>
              </w:rPr>
              <w:t xml:space="preserve"> unaware of the situation.</w:t>
            </w:r>
          </w:p>
          <w:p w14:paraId="5FFC1F4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66485C60" w14:textId="77777777" w:rsidR="00054063" w:rsidRPr="00C370F0" w:rsidRDefault="00BE2EAF">
            <w:pPr>
              <w:numPr>
                <w:ilvl w:val="0"/>
                <w:numId w:val="14"/>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Exit </w:t>
            </w:r>
            <w:proofErr w:type="gramStart"/>
            <w:r w:rsidRPr="00C370F0">
              <w:rPr>
                <w:rFonts w:ascii="Calibri" w:eastAsia="Times New Roman" w:hAnsi="Calibri"/>
                <w:i/>
                <w:iCs/>
                <w:color w:val="000000"/>
                <w:sz w:val="18"/>
                <w:szCs w:val="18"/>
              </w:rPr>
              <w:t>interview</w:t>
            </w:r>
            <w:proofErr w:type="gramEnd"/>
            <w:r w:rsidRPr="00C370F0">
              <w:rPr>
                <w:rFonts w:ascii="Calibri" w:eastAsia="Times New Roman" w:hAnsi="Calibri"/>
                <w:i/>
                <w:iCs/>
                <w:color w:val="000000"/>
                <w:sz w:val="18"/>
                <w:szCs w:val="18"/>
              </w:rPr>
              <w:t xml:space="preserve"> held, if possible, </w:t>
            </w:r>
            <w:proofErr w:type="gramStart"/>
            <w:r w:rsidRPr="00C370F0">
              <w:rPr>
                <w:rFonts w:ascii="Calibri" w:eastAsia="Times New Roman" w:hAnsi="Calibri"/>
                <w:i/>
                <w:iCs/>
                <w:color w:val="000000"/>
                <w:sz w:val="18"/>
                <w:szCs w:val="18"/>
              </w:rPr>
              <w:t>in order to</w:t>
            </w:r>
            <w:proofErr w:type="gramEnd"/>
            <w:r w:rsidRPr="00C370F0">
              <w:rPr>
                <w:rFonts w:ascii="Calibri" w:eastAsia="Times New Roman" w:hAnsi="Calibri"/>
                <w:i/>
                <w:iCs/>
                <w:color w:val="000000"/>
                <w:sz w:val="18"/>
                <w:szCs w:val="18"/>
              </w:rPr>
              <w:t xml:space="preserve"> determine the reasons behind the resignation.</w:t>
            </w:r>
          </w:p>
          <w:p w14:paraId="010CC591" w14:textId="77777777" w:rsidR="00054063" w:rsidRPr="00C370F0" w:rsidRDefault="00BE2EAF">
            <w:pPr>
              <w:numPr>
                <w:ilvl w:val="0"/>
                <w:numId w:val="14"/>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Ensure all company property is returned, all necessary changes are made to the server, and computers have their passwords changed and any outstanding payments are made.</w:t>
            </w:r>
          </w:p>
          <w:p w14:paraId="6203F45C" w14:textId="77777777" w:rsidR="00054063" w:rsidRPr="00C370F0" w:rsidRDefault="00BE2EAF">
            <w:pPr>
              <w:numPr>
                <w:ilvl w:val="0"/>
                <w:numId w:val="14"/>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Delegation of </w:t>
            </w:r>
            <w:proofErr w:type="gramStart"/>
            <w:r w:rsidRPr="00C370F0">
              <w:rPr>
                <w:rFonts w:ascii="Calibri" w:eastAsia="Times New Roman" w:hAnsi="Calibri"/>
                <w:i/>
                <w:iCs/>
                <w:color w:val="000000"/>
                <w:sz w:val="18"/>
                <w:szCs w:val="18"/>
              </w:rPr>
              <w:t>the staff</w:t>
            </w:r>
            <w:proofErr w:type="gramEnd"/>
            <w:r w:rsidRPr="00C370F0">
              <w:rPr>
                <w:rFonts w:ascii="Calibri" w:eastAsia="Times New Roman" w:hAnsi="Calibri"/>
                <w:i/>
                <w:iCs/>
                <w:color w:val="000000"/>
                <w:sz w:val="18"/>
                <w:szCs w:val="18"/>
              </w:rPr>
              <w:t xml:space="preserve"> members job roles and responsibilities (R&amp;R).</w:t>
            </w:r>
          </w:p>
          <w:p w14:paraId="4CC25F77" w14:textId="77777777" w:rsidR="00054063" w:rsidRPr="00C370F0" w:rsidRDefault="00BE2EAF">
            <w:pPr>
              <w:numPr>
                <w:ilvl w:val="0"/>
                <w:numId w:val="14"/>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Advertise the available position and conduct interviews with appropriate applicants.</w:t>
            </w:r>
          </w:p>
          <w:p w14:paraId="57D528B4" w14:textId="77777777" w:rsidR="00054063" w:rsidRPr="00C370F0" w:rsidRDefault="00BE2EAF">
            <w:pPr>
              <w:numPr>
                <w:ilvl w:val="0"/>
                <w:numId w:val="14"/>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Hire new personnel.</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7875E61" w14:textId="77777777" w:rsidR="00054063" w:rsidRPr="00C370F0" w:rsidRDefault="00BE2EAF">
            <w:pPr>
              <w:pStyle w:val="NormalWeb"/>
              <w:rPr>
                <w:rFonts w:ascii="Calibri" w:hAnsi="Calibri"/>
                <w:i/>
                <w:iCs/>
                <w:color w:val="000000"/>
                <w:sz w:val="18"/>
                <w:szCs w:val="18"/>
              </w:rPr>
            </w:pPr>
            <w:proofErr w:type="gramStart"/>
            <w:r w:rsidRPr="00C370F0">
              <w:rPr>
                <w:rFonts w:ascii="Calibri" w:hAnsi="Calibri"/>
                <w:i/>
                <w:iCs/>
                <w:color w:val="000000"/>
                <w:sz w:val="18"/>
                <w:szCs w:val="18"/>
              </w:rPr>
              <w:t>Individual</w:t>
            </w:r>
            <w:proofErr w:type="gramEnd"/>
            <w:r w:rsidRPr="00C370F0">
              <w:rPr>
                <w:rFonts w:ascii="Calibri" w:hAnsi="Calibri"/>
                <w:i/>
                <w:iCs/>
                <w:color w:val="000000"/>
                <w:sz w:val="18"/>
                <w:szCs w:val="18"/>
              </w:rPr>
              <w:t xml:space="preserve"> to become aware of the situation.</w:t>
            </w:r>
          </w:p>
          <w:p w14:paraId="0F3C72AD"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p w14:paraId="1D081C9C"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HR</w:t>
            </w:r>
          </w:p>
          <w:p w14:paraId="5B3E4444"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 </w:t>
            </w:r>
          </w:p>
        </w:tc>
      </w:tr>
      <w:tr w:rsidR="00054063" w:rsidRPr="00C370F0" w14:paraId="3E443D0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A8BB8B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D39677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ASAP via delegation and within 2 </w:t>
            </w:r>
            <w:proofErr w:type="gramStart"/>
            <w:r w:rsidRPr="00C370F0">
              <w:rPr>
                <w:rFonts w:ascii="Calibri" w:eastAsia="Times New Roman" w:hAnsi="Calibri"/>
                <w:i/>
                <w:iCs/>
                <w:color w:val="000000"/>
                <w:sz w:val="18"/>
                <w:szCs w:val="18"/>
              </w:rPr>
              <w:t>month</w:t>
            </w:r>
            <w:proofErr w:type="gramEnd"/>
            <w:r w:rsidRPr="00C370F0">
              <w:rPr>
                <w:rFonts w:ascii="Calibri" w:eastAsia="Times New Roman" w:hAnsi="Calibri"/>
                <w:i/>
                <w:iCs/>
                <w:color w:val="000000"/>
                <w:sz w:val="18"/>
                <w:szCs w:val="18"/>
              </w:rPr>
              <w:t xml:space="preserve"> via new employee</w:t>
            </w:r>
          </w:p>
        </w:tc>
      </w:tr>
      <w:tr w:rsidR="00054063" w:rsidRPr="00C370F0" w14:paraId="5535514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AE5A00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639747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members R&amp;R</w:t>
            </w:r>
          </w:p>
        </w:tc>
      </w:tr>
      <w:tr w:rsidR="00054063" w:rsidRPr="00C370F0" w14:paraId="0CA7CBD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97C8B3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9F5256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Delegation of R&amp;R and finding a suitable applicant for the job</w:t>
            </w:r>
          </w:p>
        </w:tc>
      </w:tr>
      <w:tr w:rsidR="00054063" w:rsidRPr="00C370F0" w14:paraId="04D589B1"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C43A32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9D7549A"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00006D3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F0FF471"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2213BC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27AD5DD3"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B6A719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D94271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w:t>
            </w:r>
          </w:p>
        </w:tc>
      </w:tr>
      <w:tr w:rsidR="00054063" w:rsidRPr="00C370F0" w14:paraId="176CEFB2"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0F53CC5"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B293898"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HR</w:t>
            </w:r>
          </w:p>
        </w:tc>
      </w:tr>
    </w:tbl>
    <w:p w14:paraId="49343649"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p w14:paraId="73137851" w14:textId="77777777" w:rsidR="00054063" w:rsidRPr="00C370F0" w:rsidRDefault="00BE2EAF">
      <w:pPr>
        <w:pStyle w:val="NormalWeb"/>
        <w:divId w:val="63611966"/>
        <w:rPr>
          <w:rFonts w:ascii="Calibri" w:hAnsi="Calibri"/>
          <w:i/>
          <w:iCs/>
          <w:sz w:val="23"/>
          <w:szCs w:val="23"/>
        </w:rPr>
      </w:pPr>
      <w:r w:rsidRPr="00C370F0">
        <w:rPr>
          <w:rFonts w:ascii="Calibri" w:hAnsi="Calibri"/>
          <w:i/>
          <w:iCs/>
          <w:sz w:val="23"/>
          <w:szCs w:val="23"/>
        </w:rPr>
        <w:t>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6152"/>
        <w:gridCol w:w="3228"/>
      </w:tblGrid>
      <w:tr w:rsidR="00054063" w:rsidRPr="00C370F0" w14:paraId="516BC07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CFBA78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D5783E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Pandemic</w:t>
            </w:r>
          </w:p>
        </w:tc>
      </w:tr>
      <w:tr w:rsidR="00054063" w:rsidRPr="00C370F0" w14:paraId="00C0854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DC3217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lastRenderedPageBreak/>
              <w:t>Likely Scenario:</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1E6DD32"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Covid-19</w:t>
            </w:r>
          </w:p>
        </w:tc>
      </w:tr>
      <w:tr w:rsidR="00054063" w:rsidRPr="00C370F0" w14:paraId="53404936"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4C5E4E2"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Probability: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6EAA81D"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Low</w:t>
            </w:r>
          </w:p>
        </w:tc>
      </w:tr>
      <w:tr w:rsidR="00054063" w:rsidRPr="00C370F0" w14:paraId="4E2F679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4456CF0"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Impact: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6712899"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Varies</w:t>
            </w:r>
          </w:p>
        </w:tc>
      </w:tr>
      <w:tr w:rsidR="00054063" w:rsidRPr="00C370F0" w14:paraId="02735A35"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BA72A23"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Risk Reduction: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7083F5B"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5D4412AF"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E58560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Immediate Action: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DEA36C6"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2BDB683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78DABBA"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to be Taken Following the Disaster: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101C47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Staff to Undertake Action:</w:t>
            </w:r>
          </w:p>
        </w:tc>
      </w:tr>
      <w:tr w:rsidR="00054063" w:rsidRPr="00C370F0" w14:paraId="7815A77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B39F567" w14:textId="77777777" w:rsidR="00054063" w:rsidRPr="00C370F0" w:rsidRDefault="00BE2EAF">
            <w:pPr>
              <w:numPr>
                <w:ilvl w:val="0"/>
                <w:numId w:val="15"/>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 xml:space="preserve">Inform management who are or </w:t>
            </w:r>
            <w:proofErr w:type="gramStart"/>
            <w:r w:rsidRPr="00C370F0">
              <w:rPr>
                <w:rFonts w:ascii="Calibri" w:eastAsia="Times New Roman" w:hAnsi="Calibri"/>
                <w:i/>
                <w:iCs/>
                <w:color w:val="000000"/>
                <w:sz w:val="18"/>
                <w:szCs w:val="18"/>
              </w:rPr>
              <w:t>maybe</w:t>
            </w:r>
            <w:proofErr w:type="gramEnd"/>
            <w:r w:rsidRPr="00C370F0">
              <w:rPr>
                <w:rFonts w:ascii="Calibri" w:eastAsia="Times New Roman" w:hAnsi="Calibri"/>
                <w:i/>
                <w:iCs/>
                <w:color w:val="000000"/>
                <w:sz w:val="18"/>
                <w:szCs w:val="18"/>
              </w:rPr>
              <w:t xml:space="preserve"> unaware of the situation.</w:t>
            </w:r>
          </w:p>
          <w:p w14:paraId="198827B8" w14:textId="77777777" w:rsidR="00054063" w:rsidRPr="00C370F0" w:rsidRDefault="00BE2EAF">
            <w:pPr>
              <w:numPr>
                <w:ilvl w:val="0"/>
                <w:numId w:val="15"/>
              </w:numPr>
              <w:spacing w:before="100" w:beforeAutospacing="1" w:after="100" w:afterAutospacing="1" w:line="240" w:lineRule="auto"/>
              <w:rPr>
                <w:rFonts w:ascii="Calibri" w:eastAsia="Times New Roman" w:hAnsi="Calibri"/>
                <w:i/>
                <w:iCs/>
                <w:color w:val="000000"/>
                <w:sz w:val="18"/>
                <w:szCs w:val="18"/>
              </w:rPr>
            </w:pPr>
            <w:proofErr w:type="gramStart"/>
            <w:r w:rsidRPr="00C370F0">
              <w:rPr>
                <w:rFonts w:ascii="Calibri" w:eastAsia="Times New Roman" w:hAnsi="Calibri"/>
                <w:i/>
                <w:iCs/>
                <w:color w:val="000000"/>
                <w:sz w:val="18"/>
                <w:szCs w:val="18"/>
              </w:rPr>
              <w:t>Prepare</w:t>
            </w:r>
            <w:proofErr w:type="gramEnd"/>
            <w:r w:rsidRPr="00C370F0">
              <w:rPr>
                <w:rFonts w:ascii="Calibri" w:eastAsia="Times New Roman" w:hAnsi="Calibri"/>
                <w:i/>
                <w:iCs/>
                <w:color w:val="000000"/>
                <w:sz w:val="18"/>
                <w:szCs w:val="18"/>
              </w:rPr>
              <w:t xml:space="preserve"> the organization to enable the Work from Home environment</w:t>
            </w:r>
          </w:p>
          <w:p w14:paraId="17687345" w14:textId="77777777" w:rsidR="00054063" w:rsidRPr="00C370F0" w:rsidRDefault="00BE2EAF">
            <w:pPr>
              <w:numPr>
                <w:ilvl w:val="0"/>
                <w:numId w:val="15"/>
              </w:numPr>
              <w:spacing w:before="100" w:beforeAutospacing="1" w:after="100" w:afterAutospacing="1" w:line="240" w:lineRule="auto"/>
              <w:rPr>
                <w:rFonts w:ascii="Calibri" w:eastAsia="Times New Roman" w:hAnsi="Calibri"/>
                <w:i/>
                <w:iCs/>
                <w:color w:val="000000"/>
                <w:sz w:val="18"/>
                <w:szCs w:val="18"/>
              </w:rPr>
            </w:pPr>
            <w:r w:rsidRPr="00C370F0">
              <w:rPr>
                <w:rFonts w:ascii="Calibri" w:eastAsia="Times New Roman" w:hAnsi="Calibri"/>
                <w:i/>
                <w:iCs/>
                <w:color w:val="000000"/>
                <w:sz w:val="18"/>
                <w:szCs w:val="18"/>
              </w:rPr>
              <w:t>Provide laptops to people working from home, enable VPN connection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D1AE51A"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HR, CEO</w:t>
            </w:r>
          </w:p>
          <w:p w14:paraId="2BD3D16A" w14:textId="77777777" w:rsidR="00054063" w:rsidRPr="00C370F0" w:rsidRDefault="00BE2EAF">
            <w:pPr>
              <w:pStyle w:val="NormalWeb"/>
              <w:rPr>
                <w:rFonts w:ascii="Calibri" w:hAnsi="Calibri"/>
                <w:i/>
                <w:iCs/>
                <w:color w:val="000000"/>
                <w:sz w:val="18"/>
                <w:szCs w:val="18"/>
              </w:rPr>
            </w:pPr>
            <w:r w:rsidRPr="00C370F0">
              <w:rPr>
                <w:rFonts w:ascii="Calibri" w:hAnsi="Calibri"/>
                <w:i/>
                <w:iCs/>
                <w:color w:val="000000"/>
                <w:sz w:val="18"/>
                <w:szCs w:val="18"/>
              </w:rPr>
              <w:t>IT</w:t>
            </w:r>
          </w:p>
        </w:tc>
      </w:tr>
      <w:tr w:rsidR="00054063" w:rsidRPr="00C370F0" w14:paraId="08D11D3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C6B03C"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Acceptable Time to Restart Essential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E63E18F"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ASAP </w:t>
            </w:r>
          </w:p>
        </w:tc>
      </w:tr>
      <w:tr w:rsidR="00054063" w:rsidRPr="00C370F0" w14:paraId="59F2AF89"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95AA0F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Essential Operations and Systems: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4DE29B5"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members</w:t>
            </w:r>
          </w:p>
        </w:tc>
      </w:tr>
      <w:tr w:rsidR="00054063" w:rsidRPr="00C370F0" w14:paraId="55E5953B"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E45101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Actions Required to Restart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A87C6E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Laptops and VPN</w:t>
            </w:r>
          </w:p>
        </w:tc>
      </w:tr>
      <w:tr w:rsidR="00054063" w:rsidRPr="00C370F0" w14:paraId="1F76E418"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39ADD0F"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Data Processing Operations: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71F867A"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3135AA57"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F19242B"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Supplier Requirements: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28D48FB"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n/a</w:t>
            </w:r>
          </w:p>
        </w:tc>
      </w:tr>
      <w:tr w:rsidR="00054063" w:rsidRPr="00C370F0" w14:paraId="58F82944"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2D48778"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Means to Inform Individuals of Arrangements/Developments: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E5E0BD1"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Staff can be informed by e-mail and phone</w:t>
            </w:r>
          </w:p>
        </w:tc>
      </w:tr>
      <w:tr w:rsidR="00054063" w:rsidRPr="00C370F0" w14:paraId="2204ED60" w14:textId="77777777">
        <w:trPr>
          <w:divId w:val="63611966"/>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353F576" w14:textId="77777777" w:rsidR="00054063" w:rsidRPr="00C370F0" w:rsidRDefault="00BE2EAF">
            <w:pPr>
              <w:rPr>
                <w:rFonts w:ascii="Calibri" w:eastAsia="Times New Roman" w:hAnsi="Calibri"/>
                <w:i/>
                <w:iCs/>
                <w:color w:val="000000"/>
                <w:sz w:val="18"/>
                <w:szCs w:val="18"/>
              </w:rPr>
            </w:pPr>
            <w:r w:rsidRPr="00C370F0">
              <w:rPr>
                <w:rStyle w:val="Strong"/>
                <w:rFonts w:ascii="Calibri" w:eastAsia="Times New Roman" w:hAnsi="Calibri"/>
                <w:i/>
                <w:iCs/>
                <w:color w:val="000000"/>
                <w:sz w:val="18"/>
                <w:szCs w:val="18"/>
              </w:rPr>
              <w:t>Emergency Contact: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6FC8EF4" w14:textId="77777777" w:rsidR="00054063" w:rsidRPr="00C370F0" w:rsidRDefault="00BE2EAF">
            <w:pPr>
              <w:rPr>
                <w:rFonts w:ascii="Calibri" w:eastAsia="Times New Roman" w:hAnsi="Calibri"/>
                <w:i/>
                <w:iCs/>
                <w:color w:val="000000"/>
                <w:sz w:val="18"/>
                <w:szCs w:val="18"/>
              </w:rPr>
            </w:pPr>
            <w:r w:rsidRPr="00C370F0">
              <w:rPr>
                <w:rFonts w:ascii="Calibri" w:eastAsia="Times New Roman" w:hAnsi="Calibri"/>
                <w:i/>
                <w:iCs/>
                <w:color w:val="000000"/>
                <w:sz w:val="18"/>
                <w:szCs w:val="18"/>
              </w:rPr>
              <w:t> HR</w:t>
            </w:r>
          </w:p>
        </w:tc>
      </w:tr>
    </w:tbl>
    <w:p w14:paraId="32134156" w14:textId="77777777" w:rsidR="00054063" w:rsidRDefault="00BE2EAF">
      <w:pPr>
        <w:pStyle w:val="NormalWeb"/>
        <w:divId w:val="63611966"/>
        <w:rPr>
          <w:rFonts w:ascii="Calibri" w:hAnsi="Calibri"/>
          <w:sz w:val="23"/>
          <w:szCs w:val="23"/>
        </w:rPr>
      </w:pPr>
      <w:r>
        <w:rPr>
          <w:rFonts w:ascii="Calibri" w:hAnsi="Calibri"/>
          <w:sz w:val="23"/>
          <w:szCs w:val="23"/>
        </w:rPr>
        <w:t> </w:t>
      </w:r>
    </w:p>
    <w:p w14:paraId="27BE4255" w14:textId="77777777" w:rsidR="00054063" w:rsidRDefault="00BE2EAF">
      <w:pPr>
        <w:pStyle w:val="Heading3"/>
        <w:divId w:val="63611966"/>
        <w:rPr>
          <w:rFonts w:ascii="Calibri" w:eastAsia="Times New Roman" w:hAnsi="Calibri"/>
        </w:rPr>
      </w:pPr>
      <w:r>
        <w:rPr>
          <w:rFonts w:ascii="Calibri" w:eastAsia="Times New Roman" w:hAnsi="Calibri"/>
        </w:rPr>
        <w:t>5. Post Mortem and Learnings </w:t>
      </w:r>
    </w:p>
    <w:p w14:paraId="4903724C" w14:textId="77777777" w:rsidR="00054063" w:rsidRDefault="00BE2EAF">
      <w:pPr>
        <w:pStyle w:val="NormalWeb"/>
        <w:divId w:val="63611966"/>
        <w:rPr>
          <w:rFonts w:ascii="Calibri" w:hAnsi="Calibri"/>
          <w:sz w:val="23"/>
          <w:szCs w:val="23"/>
        </w:rPr>
      </w:pPr>
      <w:r>
        <w:rPr>
          <w:rFonts w:ascii="Calibri" w:hAnsi="Calibri"/>
          <w:sz w:val="23"/>
          <w:szCs w:val="23"/>
        </w:rPr>
        <w:t xml:space="preserve">After the above, a post-mortem will take place to review all the details leading up to and surrounding the precipitating event(s) and subsequent recovery efforts. The infrastructure, </w:t>
      </w:r>
      <w:r>
        <w:rPr>
          <w:rFonts w:ascii="Calibri" w:hAnsi="Calibri"/>
          <w:sz w:val="23"/>
          <w:szCs w:val="23"/>
        </w:rPr>
        <w:lastRenderedPageBreak/>
        <w:t>procedures, documents, etc., will all be reviewed for any areas of improvement, and a final report will be rendered.</w:t>
      </w:r>
    </w:p>
    <w:p w14:paraId="2444A906" w14:textId="77777777" w:rsidR="00054063" w:rsidRDefault="00BE2EAF">
      <w:pPr>
        <w:pStyle w:val="NormalWeb"/>
        <w:divId w:val="63611966"/>
        <w:rPr>
          <w:rFonts w:ascii="Calibri" w:hAnsi="Calibri"/>
          <w:sz w:val="23"/>
          <w:szCs w:val="23"/>
        </w:rPr>
      </w:pPr>
      <w:r>
        <w:rPr>
          <w:rFonts w:ascii="Calibri" w:hAnsi="Calibri"/>
          <w:sz w:val="23"/>
          <w:szCs w:val="23"/>
        </w:rPr>
        <w:br/>
        <w:t> </w:t>
      </w:r>
    </w:p>
    <w:p w14:paraId="791515BB" w14:textId="77777777" w:rsidR="00054063" w:rsidRDefault="00054063"/>
    <w:p w14:paraId="38EF9CDF" w14:textId="77777777" w:rsidR="00054063" w:rsidRDefault="00054063"/>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F699" w14:textId="77777777" w:rsidR="002B29FB" w:rsidRDefault="00BE2EAF" w:rsidP="00E02961">
      <w:pPr>
        <w:spacing w:after="0" w:line="240" w:lineRule="auto"/>
      </w:pPr>
      <w:r>
        <w:separator/>
      </w:r>
    </w:p>
    <w:p w14:paraId="7AAA1229" w14:textId="77777777" w:rsidR="002B29FB" w:rsidRDefault="002B29FB"/>
    <w:p w14:paraId="6987B324" w14:textId="77777777" w:rsidR="002B29FB" w:rsidRDefault="002B29FB"/>
  </w:endnote>
  <w:endnote w:type="continuationSeparator" w:id="0">
    <w:p w14:paraId="4126B278" w14:textId="77777777" w:rsidR="002B29FB" w:rsidRDefault="00BE2EAF" w:rsidP="00E02961">
      <w:pPr>
        <w:spacing w:after="0" w:line="240" w:lineRule="auto"/>
      </w:pPr>
      <w:r>
        <w:continuationSeparator/>
      </w:r>
    </w:p>
    <w:p w14:paraId="049983EF" w14:textId="77777777" w:rsidR="002B29FB" w:rsidRDefault="002B29FB"/>
    <w:p w14:paraId="10670F3D" w14:textId="77777777" w:rsidR="002B29FB" w:rsidRDefault="002B29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BE2EAF"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5013" w14:textId="77777777" w:rsidR="002B29FB" w:rsidRDefault="00BE2EAF" w:rsidP="00E02961">
      <w:pPr>
        <w:spacing w:after="0" w:line="240" w:lineRule="auto"/>
      </w:pPr>
      <w:r>
        <w:separator/>
      </w:r>
    </w:p>
    <w:p w14:paraId="138DA7EC" w14:textId="77777777" w:rsidR="002B29FB" w:rsidRDefault="002B29FB"/>
    <w:p w14:paraId="3C6FB2FF" w14:textId="77777777" w:rsidR="002B29FB" w:rsidRDefault="002B29FB"/>
  </w:footnote>
  <w:footnote w:type="continuationSeparator" w:id="0">
    <w:p w14:paraId="45F850B8" w14:textId="77777777" w:rsidR="002B29FB" w:rsidRDefault="00BE2EAF" w:rsidP="00E02961">
      <w:pPr>
        <w:spacing w:after="0" w:line="240" w:lineRule="auto"/>
      </w:pPr>
      <w:r>
        <w:continuationSeparator/>
      </w:r>
    </w:p>
    <w:p w14:paraId="623D8FB6" w14:textId="77777777" w:rsidR="002B29FB" w:rsidRDefault="002B29FB"/>
    <w:p w14:paraId="6EBF3665" w14:textId="77777777" w:rsidR="002B29FB" w:rsidRDefault="002B29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8AECF766">
      <w:start w:val="1"/>
      <w:numFmt w:val="bullet"/>
      <w:lvlText w:val=""/>
      <w:lvlJc w:val="left"/>
      <w:pPr>
        <w:tabs>
          <w:tab w:val="num" w:pos="720"/>
        </w:tabs>
        <w:ind w:left="720" w:hanging="360"/>
      </w:pPr>
      <w:rPr>
        <w:rFonts w:ascii="Symbol" w:hAnsi="Symbol"/>
      </w:rPr>
    </w:lvl>
    <w:lvl w:ilvl="1" w:tplc="A9FE21D8">
      <w:start w:val="1"/>
      <w:numFmt w:val="bullet"/>
      <w:lvlText w:val="o"/>
      <w:lvlJc w:val="left"/>
      <w:pPr>
        <w:tabs>
          <w:tab w:val="num" w:pos="1440"/>
        </w:tabs>
        <w:ind w:left="1440" w:hanging="360"/>
      </w:pPr>
      <w:rPr>
        <w:rFonts w:ascii="Courier New" w:hAnsi="Courier New"/>
      </w:rPr>
    </w:lvl>
    <w:lvl w:ilvl="2" w:tplc="DA7A21F2">
      <w:start w:val="1"/>
      <w:numFmt w:val="bullet"/>
      <w:lvlText w:val=""/>
      <w:lvlJc w:val="left"/>
      <w:pPr>
        <w:tabs>
          <w:tab w:val="num" w:pos="2160"/>
        </w:tabs>
        <w:ind w:left="2160" w:hanging="360"/>
      </w:pPr>
      <w:rPr>
        <w:rFonts w:ascii="Wingdings" w:hAnsi="Wingdings"/>
      </w:rPr>
    </w:lvl>
    <w:lvl w:ilvl="3" w:tplc="86086A6C">
      <w:start w:val="1"/>
      <w:numFmt w:val="bullet"/>
      <w:lvlText w:val=""/>
      <w:lvlJc w:val="left"/>
      <w:pPr>
        <w:tabs>
          <w:tab w:val="num" w:pos="2880"/>
        </w:tabs>
        <w:ind w:left="2880" w:hanging="360"/>
      </w:pPr>
      <w:rPr>
        <w:rFonts w:ascii="Symbol" w:hAnsi="Symbol"/>
      </w:rPr>
    </w:lvl>
    <w:lvl w:ilvl="4" w:tplc="3D8454DE">
      <w:start w:val="1"/>
      <w:numFmt w:val="bullet"/>
      <w:lvlText w:val="o"/>
      <w:lvlJc w:val="left"/>
      <w:pPr>
        <w:tabs>
          <w:tab w:val="num" w:pos="3600"/>
        </w:tabs>
        <w:ind w:left="3600" w:hanging="360"/>
      </w:pPr>
      <w:rPr>
        <w:rFonts w:ascii="Courier New" w:hAnsi="Courier New"/>
      </w:rPr>
    </w:lvl>
    <w:lvl w:ilvl="5" w:tplc="2EEC69E0">
      <w:start w:val="1"/>
      <w:numFmt w:val="bullet"/>
      <w:lvlText w:val=""/>
      <w:lvlJc w:val="left"/>
      <w:pPr>
        <w:tabs>
          <w:tab w:val="num" w:pos="4320"/>
        </w:tabs>
        <w:ind w:left="4320" w:hanging="360"/>
      </w:pPr>
      <w:rPr>
        <w:rFonts w:ascii="Wingdings" w:hAnsi="Wingdings"/>
      </w:rPr>
    </w:lvl>
    <w:lvl w:ilvl="6" w:tplc="1EB8FF8C">
      <w:start w:val="1"/>
      <w:numFmt w:val="bullet"/>
      <w:lvlText w:val=""/>
      <w:lvlJc w:val="left"/>
      <w:pPr>
        <w:tabs>
          <w:tab w:val="num" w:pos="5040"/>
        </w:tabs>
        <w:ind w:left="5040" w:hanging="360"/>
      </w:pPr>
      <w:rPr>
        <w:rFonts w:ascii="Symbol" w:hAnsi="Symbol"/>
      </w:rPr>
    </w:lvl>
    <w:lvl w:ilvl="7" w:tplc="678A8E78">
      <w:start w:val="1"/>
      <w:numFmt w:val="bullet"/>
      <w:lvlText w:val="o"/>
      <w:lvlJc w:val="left"/>
      <w:pPr>
        <w:tabs>
          <w:tab w:val="num" w:pos="5760"/>
        </w:tabs>
        <w:ind w:left="5760" w:hanging="360"/>
      </w:pPr>
      <w:rPr>
        <w:rFonts w:ascii="Courier New" w:hAnsi="Courier New"/>
      </w:rPr>
    </w:lvl>
    <w:lvl w:ilvl="8" w:tplc="0BE802C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5EAE168">
      <w:start w:val="1"/>
      <w:numFmt w:val="bullet"/>
      <w:lvlText w:val=""/>
      <w:lvlJc w:val="left"/>
      <w:pPr>
        <w:tabs>
          <w:tab w:val="num" w:pos="720"/>
        </w:tabs>
        <w:ind w:left="720" w:hanging="360"/>
      </w:pPr>
      <w:rPr>
        <w:rFonts w:ascii="Symbol" w:hAnsi="Symbol"/>
      </w:rPr>
    </w:lvl>
    <w:lvl w:ilvl="1" w:tplc="0762A304">
      <w:start w:val="1"/>
      <w:numFmt w:val="bullet"/>
      <w:lvlText w:val="o"/>
      <w:lvlJc w:val="left"/>
      <w:pPr>
        <w:tabs>
          <w:tab w:val="num" w:pos="1440"/>
        </w:tabs>
        <w:ind w:left="1440" w:hanging="360"/>
      </w:pPr>
      <w:rPr>
        <w:rFonts w:ascii="Courier New" w:hAnsi="Courier New"/>
      </w:rPr>
    </w:lvl>
    <w:lvl w:ilvl="2" w:tplc="698CA0D6">
      <w:start w:val="1"/>
      <w:numFmt w:val="bullet"/>
      <w:lvlText w:val=""/>
      <w:lvlJc w:val="left"/>
      <w:pPr>
        <w:tabs>
          <w:tab w:val="num" w:pos="2160"/>
        </w:tabs>
        <w:ind w:left="2160" w:hanging="360"/>
      </w:pPr>
      <w:rPr>
        <w:rFonts w:ascii="Wingdings" w:hAnsi="Wingdings"/>
      </w:rPr>
    </w:lvl>
    <w:lvl w:ilvl="3" w:tplc="D85E08B6">
      <w:start w:val="1"/>
      <w:numFmt w:val="bullet"/>
      <w:lvlText w:val=""/>
      <w:lvlJc w:val="left"/>
      <w:pPr>
        <w:tabs>
          <w:tab w:val="num" w:pos="2880"/>
        </w:tabs>
        <w:ind w:left="2880" w:hanging="360"/>
      </w:pPr>
      <w:rPr>
        <w:rFonts w:ascii="Symbol" w:hAnsi="Symbol"/>
      </w:rPr>
    </w:lvl>
    <w:lvl w:ilvl="4" w:tplc="AC1C5EEE">
      <w:start w:val="1"/>
      <w:numFmt w:val="bullet"/>
      <w:lvlText w:val="o"/>
      <w:lvlJc w:val="left"/>
      <w:pPr>
        <w:tabs>
          <w:tab w:val="num" w:pos="3600"/>
        </w:tabs>
        <w:ind w:left="3600" w:hanging="360"/>
      </w:pPr>
      <w:rPr>
        <w:rFonts w:ascii="Courier New" w:hAnsi="Courier New"/>
      </w:rPr>
    </w:lvl>
    <w:lvl w:ilvl="5" w:tplc="660C5A5E">
      <w:start w:val="1"/>
      <w:numFmt w:val="bullet"/>
      <w:lvlText w:val=""/>
      <w:lvlJc w:val="left"/>
      <w:pPr>
        <w:tabs>
          <w:tab w:val="num" w:pos="4320"/>
        </w:tabs>
        <w:ind w:left="4320" w:hanging="360"/>
      </w:pPr>
      <w:rPr>
        <w:rFonts w:ascii="Wingdings" w:hAnsi="Wingdings"/>
      </w:rPr>
    </w:lvl>
    <w:lvl w:ilvl="6" w:tplc="2B2A71D0">
      <w:start w:val="1"/>
      <w:numFmt w:val="bullet"/>
      <w:lvlText w:val=""/>
      <w:lvlJc w:val="left"/>
      <w:pPr>
        <w:tabs>
          <w:tab w:val="num" w:pos="5040"/>
        </w:tabs>
        <w:ind w:left="5040" w:hanging="360"/>
      </w:pPr>
      <w:rPr>
        <w:rFonts w:ascii="Symbol" w:hAnsi="Symbol"/>
      </w:rPr>
    </w:lvl>
    <w:lvl w:ilvl="7" w:tplc="9794B8DC">
      <w:start w:val="1"/>
      <w:numFmt w:val="bullet"/>
      <w:lvlText w:val="o"/>
      <w:lvlJc w:val="left"/>
      <w:pPr>
        <w:tabs>
          <w:tab w:val="num" w:pos="5760"/>
        </w:tabs>
        <w:ind w:left="5760" w:hanging="360"/>
      </w:pPr>
      <w:rPr>
        <w:rFonts w:ascii="Courier New" w:hAnsi="Courier New"/>
      </w:rPr>
    </w:lvl>
    <w:lvl w:ilvl="8" w:tplc="58F41B3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1E08D94">
      <w:start w:val="1"/>
      <w:numFmt w:val="bullet"/>
      <w:lvlText w:val=""/>
      <w:lvlJc w:val="left"/>
      <w:pPr>
        <w:tabs>
          <w:tab w:val="num" w:pos="720"/>
        </w:tabs>
        <w:ind w:left="720" w:hanging="360"/>
      </w:pPr>
      <w:rPr>
        <w:rFonts w:ascii="Symbol" w:hAnsi="Symbol"/>
      </w:rPr>
    </w:lvl>
    <w:lvl w:ilvl="1" w:tplc="1194AFA0">
      <w:start w:val="1"/>
      <w:numFmt w:val="bullet"/>
      <w:lvlText w:val="o"/>
      <w:lvlJc w:val="left"/>
      <w:pPr>
        <w:tabs>
          <w:tab w:val="num" w:pos="1440"/>
        </w:tabs>
        <w:ind w:left="1440" w:hanging="360"/>
      </w:pPr>
      <w:rPr>
        <w:rFonts w:ascii="Courier New" w:hAnsi="Courier New"/>
      </w:rPr>
    </w:lvl>
    <w:lvl w:ilvl="2" w:tplc="252EC878">
      <w:start w:val="1"/>
      <w:numFmt w:val="bullet"/>
      <w:lvlText w:val=""/>
      <w:lvlJc w:val="left"/>
      <w:pPr>
        <w:tabs>
          <w:tab w:val="num" w:pos="2160"/>
        </w:tabs>
        <w:ind w:left="2160" w:hanging="360"/>
      </w:pPr>
      <w:rPr>
        <w:rFonts w:ascii="Wingdings" w:hAnsi="Wingdings"/>
      </w:rPr>
    </w:lvl>
    <w:lvl w:ilvl="3" w:tplc="4A6453B8">
      <w:start w:val="1"/>
      <w:numFmt w:val="bullet"/>
      <w:lvlText w:val=""/>
      <w:lvlJc w:val="left"/>
      <w:pPr>
        <w:tabs>
          <w:tab w:val="num" w:pos="2880"/>
        </w:tabs>
        <w:ind w:left="2880" w:hanging="360"/>
      </w:pPr>
      <w:rPr>
        <w:rFonts w:ascii="Symbol" w:hAnsi="Symbol"/>
      </w:rPr>
    </w:lvl>
    <w:lvl w:ilvl="4" w:tplc="4C84B63C">
      <w:start w:val="1"/>
      <w:numFmt w:val="bullet"/>
      <w:lvlText w:val="o"/>
      <w:lvlJc w:val="left"/>
      <w:pPr>
        <w:tabs>
          <w:tab w:val="num" w:pos="3600"/>
        </w:tabs>
        <w:ind w:left="3600" w:hanging="360"/>
      </w:pPr>
      <w:rPr>
        <w:rFonts w:ascii="Courier New" w:hAnsi="Courier New"/>
      </w:rPr>
    </w:lvl>
    <w:lvl w:ilvl="5" w:tplc="97BC9D6C">
      <w:start w:val="1"/>
      <w:numFmt w:val="bullet"/>
      <w:lvlText w:val=""/>
      <w:lvlJc w:val="left"/>
      <w:pPr>
        <w:tabs>
          <w:tab w:val="num" w:pos="4320"/>
        </w:tabs>
        <w:ind w:left="4320" w:hanging="360"/>
      </w:pPr>
      <w:rPr>
        <w:rFonts w:ascii="Wingdings" w:hAnsi="Wingdings"/>
      </w:rPr>
    </w:lvl>
    <w:lvl w:ilvl="6" w:tplc="AA3890C8">
      <w:start w:val="1"/>
      <w:numFmt w:val="bullet"/>
      <w:lvlText w:val=""/>
      <w:lvlJc w:val="left"/>
      <w:pPr>
        <w:tabs>
          <w:tab w:val="num" w:pos="5040"/>
        </w:tabs>
        <w:ind w:left="5040" w:hanging="360"/>
      </w:pPr>
      <w:rPr>
        <w:rFonts w:ascii="Symbol" w:hAnsi="Symbol"/>
      </w:rPr>
    </w:lvl>
    <w:lvl w:ilvl="7" w:tplc="EC90D8E2">
      <w:start w:val="1"/>
      <w:numFmt w:val="bullet"/>
      <w:lvlText w:val="o"/>
      <w:lvlJc w:val="left"/>
      <w:pPr>
        <w:tabs>
          <w:tab w:val="num" w:pos="5760"/>
        </w:tabs>
        <w:ind w:left="5760" w:hanging="360"/>
      </w:pPr>
      <w:rPr>
        <w:rFonts w:ascii="Courier New" w:hAnsi="Courier New"/>
      </w:rPr>
    </w:lvl>
    <w:lvl w:ilvl="8" w:tplc="F7180E5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67A8B0E">
      <w:start w:val="1"/>
      <w:numFmt w:val="bullet"/>
      <w:lvlText w:val=""/>
      <w:lvlJc w:val="left"/>
      <w:pPr>
        <w:tabs>
          <w:tab w:val="num" w:pos="720"/>
        </w:tabs>
        <w:ind w:left="720" w:hanging="360"/>
      </w:pPr>
      <w:rPr>
        <w:rFonts w:ascii="Symbol" w:hAnsi="Symbol"/>
      </w:rPr>
    </w:lvl>
    <w:lvl w:ilvl="1" w:tplc="23AE33E4">
      <w:start w:val="1"/>
      <w:numFmt w:val="bullet"/>
      <w:lvlText w:val="o"/>
      <w:lvlJc w:val="left"/>
      <w:pPr>
        <w:tabs>
          <w:tab w:val="num" w:pos="1440"/>
        </w:tabs>
        <w:ind w:left="1440" w:hanging="360"/>
      </w:pPr>
      <w:rPr>
        <w:rFonts w:ascii="Courier New" w:hAnsi="Courier New"/>
      </w:rPr>
    </w:lvl>
    <w:lvl w:ilvl="2" w:tplc="2BE2E7FC">
      <w:start w:val="1"/>
      <w:numFmt w:val="bullet"/>
      <w:lvlText w:val=""/>
      <w:lvlJc w:val="left"/>
      <w:pPr>
        <w:tabs>
          <w:tab w:val="num" w:pos="2160"/>
        </w:tabs>
        <w:ind w:left="2160" w:hanging="360"/>
      </w:pPr>
      <w:rPr>
        <w:rFonts w:ascii="Wingdings" w:hAnsi="Wingdings"/>
      </w:rPr>
    </w:lvl>
    <w:lvl w:ilvl="3" w:tplc="55481192">
      <w:start w:val="1"/>
      <w:numFmt w:val="bullet"/>
      <w:lvlText w:val=""/>
      <w:lvlJc w:val="left"/>
      <w:pPr>
        <w:tabs>
          <w:tab w:val="num" w:pos="2880"/>
        </w:tabs>
        <w:ind w:left="2880" w:hanging="360"/>
      </w:pPr>
      <w:rPr>
        <w:rFonts w:ascii="Symbol" w:hAnsi="Symbol"/>
      </w:rPr>
    </w:lvl>
    <w:lvl w:ilvl="4" w:tplc="5F22F404">
      <w:start w:val="1"/>
      <w:numFmt w:val="bullet"/>
      <w:lvlText w:val="o"/>
      <w:lvlJc w:val="left"/>
      <w:pPr>
        <w:tabs>
          <w:tab w:val="num" w:pos="3600"/>
        </w:tabs>
        <w:ind w:left="3600" w:hanging="360"/>
      </w:pPr>
      <w:rPr>
        <w:rFonts w:ascii="Courier New" w:hAnsi="Courier New"/>
      </w:rPr>
    </w:lvl>
    <w:lvl w:ilvl="5" w:tplc="CB809CE6">
      <w:start w:val="1"/>
      <w:numFmt w:val="bullet"/>
      <w:lvlText w:val=""/>
      <w:lvlJc w:val="left"/>
      <w:pPr>
        <w:tabs>
          <w:tab w:val="num" w:pos="4320"/>
        </w:tabs>
        <w:ind w:left="4320" w:hanging="360"/>
      </w:pPr>
      <w:rPr>
        <w:rFonts w:ascii="Wingdings" w:hAnsi="Wingdings"/>
      </w:rPr>
    </w:lvl>
    <w:lvl w:ilvl="6" w:tplc="91A613F4">
      <w:start w:val="1"/>
      <w:numFmt w:val="bullet"/>
      <w:lvlText w:val=""/>
      <w:lvlJc w:val="left"/>
      <w:pPr>
        <w:tabs>
          <w:tab w:val="num" w:pos="5040"/>
        </w:tabs>
        <w:ind w:left="5040" w:hanging="360"/>
      </w:pPr>
      <w:rPr>
        <w:rFonts w:ascii="Symbol" w:hAnsi="Symbol"/>
      </w:rPr>
    </w:lvl>
    <w:lvl w:ilvl="7" w:tplc="E4C631C8">
      <w:start w:val="1"/>
      <w:numFmt w:val="bullet"/>
      <w:lvlText w:val="o"/>
      <w:lvlJc w:val="left"/>
      <w:pPr>
        <w:tabs>
          <w:tab w:val="num" w:pos="5760"/>
        </w:tabs>
        <w:ind w:left="5760" w:hanging="360"/>
      </w:pPr>
      <w:rPr>
        <w:rFonts w:ascii="Courier New" w:hAnsi="Courier New"/>
      </w:rPr>
    </w:lvl>
    <w:lvl w:ilvl="8" w:tplc="38987A0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4E06A4A">
      <w:start w:val="1"/>
      <w:numFmt w:val="bullet"/>
      <w:lvlText w:val=""/>
      <w:lvlJc w:val="left"/>
      <w:pPr>
        <w:tabs>
          <w:tab w:val="num" w:pos="720"/>
        </w:tabs>
        <w:ind w:left="720" w:hanging="360"/>
      </w:pPr>
      <w:rPr>
        <w:rFonts w:ascii="Symbol" w:hAnsi="Symbol"/>
      </w:rPr>
    </w:lvl>
    <w:lvl w:ilvl="1" w:tplc="28A0E9C4">
      <w:start w:val="1"/>
      <w:numFmt w:val="bullet"/>
      <w:lvlText w:val="o"/>
      <w:lvlJc w:val="left"/>
      <w:pPr>
        <w:tabs>
          <w:tab w:val="num" w:pos="1440"/>
        </w:tabs>
        <w:ind w:left="1440" w:hanging="360"/>
      </w:pPr>
      <w:rPr>
        <w:rFonts w:ascii="Courier New" w:hAnsi="Courier New"/>
      </w:rPr>
    </w:lvl>
    <w:lvl w:ilvl="2" w:tplc="8182BC56">
      <w:start w:val="1"/>
      <w:numFmt w:val="bullet"/>
      <w:lvlText w:val=""/>
      <w:lvlJc w:val="left"/>
      <w:pPr>
        <w:tabs>
          <w:tab w:val="num" w:pos="2160"/>
        </w:tabs>
        <w:ind w:left="2160" w:hanging="360"/>
      </w:pPr>
      <w:rPr>
        <w:rFonts w:ascii="Wingdings" w:hAnsi="Wingdings"/>
      </w:rPr>
    </w:lvl>
    <w:lvl w:ilvl="3" w:tplc="BA40B128">
      <w:start w:val="1"/>
      <w:numFmt w:val="bullet"/>
      <w:lvlText w:val=""/>
      <w:lvlJc w:val="left"/>
      <w:pPr>
        <w:tabs>
          <w:tab w:val="num" w:pos="2880"/>
        </w:tabs>
        <w:ind w:left="2880" w:hanging="360"/>
      </w:pPr>
      <w:rPr>
        <w:rFonts w:ascii="Symbol" w:hAnsi="Symbol"/>
      </w:rPr>
    </w:lvl>
    <w:lvl w:ilvl="4" w:tplc="D0AE479A">
      <w:start w:val="1"/>
      <w:numFmt w:val="bullet"/>
      <w:lvlText w:val="o"/>
      <w:lvlJc w:val="left"/>
      <w:pPr>
        <w:tabs>
          <w:tab w:val="num" w:pos="3600"/>
        </w:tabs>
        <w:ind w:left="3600" w:hanging="360"/>
      </w:pPr>
      <w:rPr>
        <w:rFonts w:ascii="Courier New" w:hAnsi="Courier New"/>
      </w:rPr>
    </w:lvl>
    <w:lvl w:ilvl="5" w:tplc="45DA3680">
      <w:start w:val="1"/>
      <w:numFmt w:val="bullet"/>
      <w:lvlText w:val=""/>
      <w:lvlJc w:val="left"/>
      <w:pPr>
        <w:tabs>
          <w:tab w:val="num" w:pos="4320"/>
        </w:tabs>
        <w:ind w:left="4320" w:hanging="360"/>
      </w:pPr>
      <w:rPr>
        <w:rFonts w:ascii="Wingdings" w:hAnsi="Wingdings"/>
      </w:rPr>
    </w:lvl>
    <w:lvl w:ilvl="6" w:tplc="354C03A0">
      <w:start w:val="1"/>
      <w:numFmt w:val="bullet"/>
      <w:lvlText w:val=""/>
      <w:lvlJc w:val="left"/>
      <w:pPr>
        <w:tabs>
          <w:tab w:val="num" w:pos="5040"/>
        </w:tabs>
        <w:ind w:left="5040" w:hanging="360"/>
      </w:pPr>
      <w:rPr>
        <w:rFonts w:ascii="Symbol" w:hAnsi="Symbol"/>
      </w:rPr>
    </w:lvl>
    <w:lvl w:ilvl="7" w:tplc="60D66152">
      <w:start w:val="1"/>
      <w:numFmt w:val="bullet"/>
      <w:lvlText w:val="o"/>
      <w:lvlJc w:val="left"/>
      <w:pPr>
        <w:tabs>
          <w:tab w:val="num" w:pos="5760"/>
        </w:tabs>
        <w:ind w:left="5760" w:hanging="360"/>
      </w:pPr>
      <w:rPr>
        <w:rFonts w:ascii="Courier New" w:hAnsi="Courier New"/>
      </w:rPr>
    </w:lvl>
    <w:lvl w:ilvl="8" w:tplc="0092400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338E4D9A">
      <w:start w:val="1"/>
      <w:numFmt w:val="bullet"/>
      <w:lvlText w:val=""/>
      <w:lvlJc w:val="left"/>
      <w:pPr>
        <w:tabs>
          <w:tab w:val="num" w:pos="720"/>
        </w:tabs>
        <w:ind w:left="720" w:hanging="360"/>
      </w:pPr>
      <w:rPr>
        <w:rFonts w:ascii="Symbol" w:hAnsi="Symbol"/>
      </w:rPr>
    </w:lvl>
    <w:lvl w:ilvl="1" w:tplc="9420FB64">
      <w:start w:val="1"/>
      <w:numFmt w:val="bullet"/>
      <w:lvlText w:val="o"/>
      <w:lvlJc w:val="left"/>
      <w:pPr>
        <w:tabs>
          <w:tab w:val="num" w:pos="1440"/>
        </w:tabs>
        <w:ind w:left="1440" w:hanging="360"/>
      </w:pPr>
      <w:rPr>
        <w:rFonts w:ascii="Courier New" w:hAnsi="Courier New"/>
      </w:rPr>
    </w:lvl>
    <w:lvl w:ilvl="2" w:tplc="E9B08C6A">
      <w:start w:val="1"/>
      <w:numFmt w:val="bullet"/>
      <w:lvlText w:val=""/>
      <w:lvlJc w:val="left"/>
      <w:pPr>
        <w:tabs>
          <w:tab w:val="num" w:pos="2160"/>
        </w:tabs>
        <w:ind w:left="2160" w:hanging="360"/>
      </w:pPr>
      <w:rPr>
        <w:rFonts w:ascii="Wingdings" w:hAnsi="Wingdings"/>
      </w:rPr>
    </w:lvl>
    <w:lvl w:ilvl="3" w:tplc="5088D3DA">
      <w:start w:val="1"/>
      <w:numFmt w:val="bullet"/>
      <w:lvlText w:val=""/>
      <w:lvlJc w:val="left"/>
      <w:pPr>
        <w:tabs>
          <w:tab w:val="num" w:pos="2880"/>
        </w:tabs>
        <w:ind w:left="2880" w:hanging="360"/>
      </w:pPr>
      <w:rPr>
        <w:rFonts w:ascii="Symbol" w:hAnsi="Symbol"/>
      </w:rPr>
    </w:lvl>
    <w:lvl w:ilvl="4" w:tplc="D92E497C">
      <w:start w:val="1"/>
      <w:numFmt w:val="bullet"/>
      <w:lvlText w:val="o"/>
      <w:lvlJc w:val="left"/>
      <w:pPr>
        <w:tabs>
          <w:tab w:val="num" w:pos="3600"/>
        </w:tabs>
        <w:ind w:left="3600" w:hanging="360"/>
      </w:pPr>
      <w:rPr>
        <w:rFonts w:ascii="Courier New" w:hAnsi="Courier New"/>
      </w:rPr>
    </w:lvl>
    <w:lvl w:ilvl="5" w:tplc="7F685E28">
      <w:start w:val="1"/>
      <w:numFmt w:val="bullet"/>
      <w:lvlText w:val=""/>
      <w:lvlJc w:val="left"/>
      <w:pPr>
        <w:tabs>
          <w:tab w:val="num" w:pos="4320"/>
        </w:tabs>
        <w:ind w:left="4320" w:hanging="360"/>
      </w:pPr>
      <w:rPr>
        <w:rFonts w:ascii="Wingdings" w:hAnsi="Wingdings"/>
      </w:rPr>
    </w:lvl>
    <w:lvl w:ilvl="6" w:tplc="85E644B6">
      <w:start w:val="1"/>
      <w:numFmt w:val="bullet"/>
      <w:lvlText w:val=""/>
      <w:lvlJc w:val="left"/>
      <w:pPr>
        <w:tabs>
          <w:tab w:val="num" w:pos="5040"/>
        </w:tabs>
        <w:ind w:left="5040" w:hanging="360"/>
      </w:pPr>
      <w:rPr>
        <w:rFonts w:ascii="Symbol" w:hAnsi="Symbol"/>
      </w:rPr>
    </w:lvl>
    <w:lvl w:ilvl="7" w:tplc="8E2EF3DE">
      <w:start w:val="1"/>
      <w:numFmt w:val="bullet"/>
      <w:lvlText w:val="o"/>
      <w:lvlJc w:val="left"/>
      <w:pPr>
        <w:tabs>
          <w:tab w:val="num" w:pos="5760"/>
        </w:tabs>
        <w:ind w:left="5760" w:hanging="360"/>
      </w:pPr>
      <w:rPr>
        <w:rFonts w:ascii="Courier New" w:hAnsi="Courier New"/>
      </w:rPr>
    </w:lvl>
    <w:lvl w:ilvl="8" w:tplc="12F81F5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AC8A9D32">
      <w:start w:val="1"/>
      <w:numFmt w:val="bullet"/>
      <w:lvlText w:val=""/>
      <w:lvlJc w:val="left"/>
      <w:pPr>
        <w:tabs>
          <w:tab w:val="num" w:pos="720"/>
        </w:tabs>
        <w:ind w:left="720" w:hanging="360"/>
      </w:pPr>
      <w:rPr>
        <w:rFonts w:ascii="Symbol" w:hAnsi="Symbol"/>
      </w:rPr>
    </w:lvl>
    <w:lvl w:ilvl="1" w:tplc="0FAEFB04">
      <w:start w:val="1"/>
      <w:numFmt w:val="bullet"/>
      <w:lvlText w:val="o"/>
      <w:lvlJc w:val="left"/>
      <w:pPr>
        <w:tabs>
          <w:tab w:val="num" w:pos="1440"/>
        </w:tabs>
        <w:ind w:left="1440" w:hanging="360"/>
      </w:pPr>
      <w:rPr>
        <w:rFonts w:ascii="Courier New" w:hAnsi="Courier New"/>
      </w:rPr>
    </w:lvl>
    <w:lvl w:ilvl="2" w:tplc="627CC710">
      <w:start w:val="1"/>
      <w:numFmt w:val="bullet"/>
      <w:lvlText w:val=""/>
      <w:lvlJc w:val="left"/>
      <w:pPr>
        <w:tabs>
          <w:tab w:val="num" w:pos="2160"/>
        </w:tabs>
        <w:ind w:left="2160" w:hanging="360"/>
      </w:pPr>
      <w:rPr>
        <w:rFonts w:ascii="Wingdings" w:hAnsi="Wingdings"/>
      </w:rPr>
    </w:lvl>
    <w:lvl w:ilvl="3" w:tplc="600E54A8">
      <w:start w:val="1"/>
      <w:numFmt w:val="bullet"/>
      <w:lvlText w:val=""/>
      <w:lvlJc w:val="left"/>
      <w:pPr>
        <w:tabs>
          <w:tab w:val="num" w:pos="2880"/>
        </w:tabs>
        <w:ind w:left="2880" w:hanging="360"/>
      </w:pPr>
      <w:rPr>
        <w:rFonts w:ascii="Symbol" w:hAnsi="Symbol"/>
      </w:rPr>
    </w:lvl>
    <w:lvl w:ilvl="4" w:tplc="160C481A">
      <w:start w:val="1"/>
      <w:numFmt w:val="bullet"/>
      <w:lvlText w:val="o"/>
      <w:lvlJc w:val="left"/>
      <w:pPr>
        <w:tabs>
          <w:tab w:val="num" w:pos="3600"/>
        </w:tabs>
        <w:ind w:left="3600" w:hanging="360"/>
      </w:pPr>
      <w:rPr>
        <w:rFonts w:ascii="Courier New" w:hAnsi="Courier New"/>
      </w:rPr>
    </w:lvl>
    <w:lvl w:ilvl="5" w:tplc="A54E26F6">
      <w:start w:val="1"/>
      <w:numFmt w:val="bullet"/>
      <w:lvlText w:val=""/>
      <w:lvlJc w:val="left"/>
      <w:pPr>
        <w:tabs>
          <w:tab w:val="num" w:pos="4320"/>
        </w:tabs>
        <w:ind w:left="4320" w:hanging="360"/>
      </w:pPr>
      <w:rPr>
        <w:rFonts w:ascii="Wingdings" w:hAnsi="Wingdings"/>
      </w:rPr>
    </w:lvl>
    <w:lvl w:ilvl="6" w:tplc="3384B3E8">
      <w:start w:val="1"/>
      <w:numFmt w:val="bullet"/>
      <w:lvlText w:val=""/>
      <w:lvlJc w:val="left"/>
      <w:pPr>
        <w:tabs>
          <w:tab w:val="num" w:pos="5040"/>
        </w:tabs>
        <w:ind w:left="5040" w:hanging="360"/>
      </w:pPr>
      <w:rPr>
        <w:rFonts w:ascii="Symbol" w:hAnsi="Symbol"/>
      </w:rPr>
    </w:lvl>
    <w:lvl w:ilvl="7" w:tplc="76D659C2">
      <w:start w:val="1"/>
      <w:numFmt w:val="bullet"/>
      <w:lvlText w:val="o"/>
      <w:lvlJc w:val="left"/>
      <w:pPr>
        <w:tabs>
          <w:tab w:val="num" w:pos="5760"/>
        </w:tabs>
        <w:ind w:left="5760" w:hanging="360"/>
      </w:pPr>
      <w:rPr>
        <w:rFonts w:ascii="Courier New" w:hAnsi="Courier New"/>
      </w:rPr>
    </w:lvl>
    <w:lvl w:ilvl="8" w:tplc="E6F252B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BC3593F"/>
    <w:multiLevelType w:val="hybridMultilevel"/>
    <w:tmpl w:val="00000001"/>
    <w:lvl w:ilvl="0" w:tplc="B3CAF96C">
      <w:start w:val="1"/>
      <w:numFmt w:val="bullet"/>
      <w:lvlText w:val=""/>
      <w:lvlJc w:val="left"/>
      <w:pPr>
        <w:tabs>
          <w:tab w:val="num" w:pos="720"/>
        </w:tabs>
        <w:ind w:left="720" w:hanging="360"/>
      </w:pPr>
      <w:rPr>
        <w:rFonts w:ascii="Symbol" w:hAnsi="Symbol"/>
      </w:rPr>
    </w:lvl>
    <w:lvl w:ilvl="1" w:tplc="4F7CD844">
      <w:start w:val="1"/>
      <w:numFmt w:val="bullet"/>
      <w:lvlText w:val="o"/>
      <w:lvlJc w:val="left"/>
      <w:pPr>
        <w:tabs>
          <w:tab w:val="num" w:pos="1440"/>
        </w:tabs>
        <w:ind w:left="1440" w:hanging="360"/>
      </w:pPr>
      <w:rPr>
        <w:rFonts w:ascii="Courier New" w:hAnsi="Courier New"/>
      </w:rPr>
    </w:lvl>
    <w:lvl w:ilvl="2" w:tplc="5E36B80C">
      <w:start w:val="1"/>
      <w:numFmt w:val="bullet"/>
      <w:lvlText w:val=""/>
      <w:lvlJc w:val="left"/>
      <w:pPr>
        <w:tabs>
          <w:tab w:val="num" w:pos="2160"/>
        </w:tabs>
        <w:ind w:left="2160" w:hanging="360"/>
      </w:pPr>
      <w:rPr>
        <w:rFonts w:ascii="Wingdings" w:hAnsi="Wingdings"/>
      </w:rPr>
    </w:lvl>
    <w:lvl w:ilvl="3" w:tplc="5A8C3D36">
      <w:start w:val="1"/>
      <w:numFmt w:val="bullet"/>
      <w:lvlText w:val=""/>
      <w:lvlJc w:val="left"/>
      <w:pPr>
        <w:tabs>
          <w:tab w:val="num" w:pos="2880"/>
        </w:tabs>
        <w:ind w:left="2880" w:hanging="360"/>
      </w:pPr>
      <w:rPr>
        <w:rFonts w:ascii="Symbol" w:hAnsi="Symbol"/>
      </w:rPr>
    </w:lvl>
    <w:lvl w:ilvl="4" w:tplc="9E2EBC6E">
      <w:start w:val="1"/>
      <w:numFmt w:val="bullet"/>
      <w:lvlText w:val="o"/>
      <w:lvlJc w:val="left"/>
      <w:pPr>
        <w:tabs>
          <w:tab w:val="num" w:pos="3600"/>
        </w:tabs>
        <w:ind w:left="3600" w:hanging="360"/>
      </w:pPr>
      <w:rPr>
        <w:rFonts w:ascii="Courier New" w:hAnsi="Courier New"/>
      </w:rPr>
    </w:lvl>
    <w:lvl w:ilvl="5" w:tplc="7C34696E">
      <w:start w:val="1"/>
      <w:numFmt w:val="bullet"/>
      <w:lvlText w:val=""/>
      <w:lvlJc w:val="left"/>
      <w:pPr>
        <w:tabs>
          <w:tab w:val="num" w:pos="4320"/>
        </w:tabs>
        <w:ind w:left="4320" w:hanging="360"/>
      </w:pPr>
      <w:rPr>
        <w:rFonts w:ascii="Wingdings" w:hAnsi="Wingdings"/>
      </w:rPr>
    </w:lvl>
    <w:lvl w:ilvl="6" w:tplc="0FAEEB4E">
      <w:start w:val="1"/>
      <w:numFmt w:val="bullet"/>
      <w:lvlText w:val=""/>
      <w:lvlJc w:val="left"/>
      <w:pPr>
        <w:tabs>
          <w:tab w:val="num" w:pos="5040"/>
        </w:tabs>
        <w:ind w:left="5040" w:hanging="360"/>
      </w:pPr>
      <w:rPr>
        <w:rFonts w:ascii="Symbol" w:hAnsi="Symbol"/>
      </w:rPr>
    </w:lvl>
    <w:lvl w:ilvl="7" w:tplc="9D181398">
      <w:start w:val="1"/>
      <w:numFmt w:val="bullet"/>
      <w:lvlText w:val="o"/>
      <w:lvlJc w:val="left"/>
      <w:pPr>
        <w:tabs>
          <w:tab w:val="num" w:pos="5760"/>
        </w:tabs>
        <w:ind w:left="5760" w:hanging="360"/>
      </w:pPr>
      <w:rPr>
        <w:rFonts w:ascii="Courier New" w:hAnsi="Courier New"/>
      </w:rPr>
    </w:lvl>
    <w:lvl w:ilvl="8" w:tplc="F5AEA128">
      <w:start w:val="1"/>
      <w:numFmt w:val="bullet"/>
      <w:lvlText w:val=""/>
      <w:lvlJc w:val="left"/>
      <w:pPr>
        <w:tabs>
          <w:tab w:val="num" w:pos="6480"/>
        </w:tabs>
        <w:ind w:left="6480" w:hanging="360"/>
      </w:pPr>
      <w:rPr>
        <w:rFonts w:ascii="Wingdings" w:hAnsi="Wingdings"/>
      </w:rPr>
    </w:lvl>
  </w:abstractNum>
  <w:abstractNum w:abstractNumId="14" w15:restartNumberingAfterBreak="0">
    <w:nsid w:val="7EED2741"/>
    <w:multiLevelType w:val="hybridMultilevel"/>
    <w:tmpl w:val="766ED34C"/>
    <w:lvl w:ilvl="0" w:tplc="231ADE5A">
      <w:start w:val="17"/>
      <w:numFmt w:val="bullet"/>
      <w:lvlText w:val=""/>
      <w:lvlJc w:val="left"/>
      <w:pPr>
        <w:ind w:left="720" w:hanging="360"/>
      </w:pPr>
      <w:rPr>
        <w:rFonts w:ascii="Wingdings" w:eastAsiaTheme="minorEastAsia" w:hAnsi="Wingdings" w:cstheme="minorBidi" w:hint="default"/>
      </w:rPr>
    </w:lvl>
    <w:lvl w:ilvl="1" w:tplc="9F3AF118" w:tentative="1">
      <w:start w:val="1"/>
      <w:numFmt w:val="bullet"/>
      <w:lvlText w:val="o"/>
      <w:lvlJc w:val="left"/>
      <w:pPr>
        <w:ind w:left="1440" w:hanging="360"/>
      </w:pPr>
      <w:rPr>
        <w:rFonts w:ascii="Courier New" w:hAnsi="Courier New" w:cs="Courier New" w:hint="default"/>
      </w:rPr>
    </w:lvl>
    <w:lvl w:ilvl="2" w:tplc="B590FF22" w:tentative="1">
      <w:start w:val="1"/>
      <w:numFmt w:val="bullet"/>
      <w:lvlText w:val=""/>
      <w:lvlJc w:val="left"/>
      <w:pPr>
        <w:ind w:left="2160" w:hanging="360"/>
      </w:pPr>
      <w:rPr>
        <w:rFonts w:ascii="Wingdings" w:hAnsi="Wingdings" w:hint="default"/>
      </w:rPr>
    </w:lvl>
    <w:lvl w:ilvl="3" w:tplc="6E44C552" w:tentative="1">
      <w:start w:val="1"/>
      <w:numFmt w:val="bullet"/>
      <w:lvlText w:val=""/>
      <w:lvlJc w:val="left"/>
      <w:pPr>
        <w:ind w:left="2880" w:hanging="360"/>
      </w:pPr>
      <w:rPr>
        <w:rFonts w:ascii="Symbol" w:hAnsi="Symbol" w:hint="default"/>
      </w:rPr>
    </w:lvl>
    <w:lvl w:ilvl="4" w:tplc="7B38B16E" w:tentative="1">
      <w:start w:val="1"/>
      <w:numFmt w:val="bullet"/>
      <w:lvlText w:val="o"/>
      <w:lvlJc w:val="left"/>
      <w:pPr>
        <w:ind w:left="3600" w:hanging="360"/>
      </w:pPr>
      <w:rPr>
        <w:rFonts w:ascii="Courier New" w:hAnsi="Courier New" w:cs="Courier New" w:hint="default"/>
      </w:rPr>
    </w:lvl>
    <w:lvl w:ilvl="5" w:tplc="79FC4308" w:tentative="1">
      <w:start w:val="1"/>
      <w:numFmt w:val="bullet"/>
      <w:lvlText w:val=""/>
      <w:lvlJc w:val="left"/>
      <w:pPr>
        <w:ind w:left="4320" w:hanging="360"/>
      </w:pPr>
      <w:rPr>
        <w:rFonts w:ascii="Wingdings" w:hAnsi="Wingdings" w:hint="default"/>
      </w:rPr>
    </w:lvl>
    <w:lvl w:ilvl="6" w:tplc="FBC8E748" w:tentative="1">
      <w:start w:val="1"/>
      <w:numFmt w:val="bullet"/>
      <w:lvlText w:val=""/>
      <w:lvlJc w:val="left"/>
      <w:pPr>
        <w:ind w:left="5040" w:hanging="360"/>
      </w:pPr>
      <w:rPr>
        <w:rFonts w:ascii="Symbol" w:hAnsi="Symbol" w:hint="default"/>
      </w:rPr>
    </w:lvl>
    <w:lvl w:ilvl="7" w:tplc="62781754" w:tentative="1">
      <w:start w:val="1"/>
      <w:numFmt w:val="bullet"/>
      <w:lvlText w:val="o"/>
      <w:lvlJc w:val="left"/>
      <w:pPr>
        <w:ind w:left="5760" w:hanging="360"/>
      </w:pPr>
      <w:rPr>
        <w:rFonts w:ascii="Courier New" w:hAnsi="Courier New" w:cs="Courier New" w:hint="default"/>
      </w:rPr>
    </w:lvl>
    <w:lvl w:ilvl="8" w:tplc="36E67E2A" w:tentative="1">
      <w:start w:val="1"/>
      <w:numFmt w:val="bullet"/>
      <w:lvlText w:val=""/>
      <w:lvlJc w:val="left"/>
      <w:pPr>
        <w:ind w:left="6480" w:hanging="360"/>
      </w:pPr>
      <w:rPr>
        <w:rFonts w:ascii="Wingdings" w:hAnsi="Wingdings" w:hint="default"/>
      </w:rPr>
    </w:lvl>
  </w:abstractNum>
  <w:num w:numId="1" w16cid:durableId="1736658415">
    <w:abstractNumId w:val="14"/>
  </w:num>
  <w:num w:numId="2" w16cid:durableId="1452280488">
    <w:abstractNumId w:val="1"/>
  </w:num>
  <w:num w:numId="3" w16cid:durableId="1424909432">
    <w:abstractNumId w:val="13"/>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682661134">
    <w:abstractNumId w:val="0"/>
  </w:num>
  <w:num w:numId="11" w16cid:durableId="1990749766">
    <w:abstractNumId w:val="8"/>
  </w:num>
  <w:num w:numId="12" w16cid:durableId="964315476">
    <w:abstractNumId w:val="9"/>
  </w:num>
  <w:num w:numId="13" w16cid:durableId="1350449788">
    <w:abstractNumId w:val="10"/>
  </w:num>
  <w:num w:numId="14" w16cid:durableId="252665745">
    <w:abstractNumId w:val="11"/>
  </w:num>
  <w:num w:numId="15" w16cid:durableId="12183233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508"/>
    <w:rsid w:val="00013D61"/>
    <w:rsid w:val="0003272A"/>
    <w:rsid w:val="00054063"/>
    <w:rsid w:val="000607F3"/>
    <w:rsid w:val="000752A0"/>
    <w:rsid w:val="0009113F"/>
    <w:rsid w:val="000A27B2"/>
    <w:rsid w:val="000B0D34"/>
    <w:rsid w:val="000C3418"/>
    <w:rsid w:val="000C41DA"/>
    <w:rsid w:val="000D3F59"/>
    <w:rsid w:val="00105D84"/>
    <w:rsid w:val="00130D52"/>
    <w:rsid w:val="0013267A"/>
    <w:rsid w:val="00141F08"/>
    <w:rsid w:val="001663BC"/>
    <w:rsid w:val="0017433D"/>
    <w:rsid w:val="00180AEA"/>
    <w:rsid w:val="0018204D"/>
    <w:rsid w:val="001866D3"/>
    <w:rsid w:val="001A1136"/>
    <w:rsid w:val="001A27E3"/>
    <w:rsid w:val="001A3B51"/>
    <w:rsid w:val="001B4A66"/>
    <w:rsid w:val="001C6AF3"/>
    <w:rsid w:val="00206150"/>
    <w:rsid w:val="002102E5"/>
    <w:rsid w:val="002126FC"/>
    <w:rsid w:val="00233190"/>
    <w:rsid w:val="0024086B"/>
    <w:rsid w:val="00296D98"/>
    <w:rsid w:val="002A0622"/>
    <w:rsid w:val="002B29FB"/>
    <w:rsid w:val="002C2BFA"/>
    <w:rsid w:val="002C62B2"/>
    <w:rsid w:val="0030664C"/>
    <w:rsid w:val="00337862"/>
    <w:rsid w:val="00345FC7"/>
    <w:rsid w:val="00347422"/>
    <w:rsid w:val="00354146"/>
    <w:rsid w:val="0036603D"/>
    <w:rsid w:val="003A3F41"/>
    <w:rsid w:val="003A595A"/>
    <w:rsid w:val="003B167C"/>
    <w:rsid w:val="003B7A0E"/>
    <w:rsid w:val="003C235E"/>
    <w:rsid w:val="003E0288"/>
    <w:rsid w:val="003E502A"/>
    <w:rsid w:val="003F04EF"/>
    <w:rsid w:val="00414CB2"/>
    <w:rsid w:val="004B372D"/>
    <w:rsid w:val="004B64AD"/>
    <w:rsid w:val="004D1CCC"/>
    <w:rsid w:val="004D438A"/>
    <w:rsid w:val="004F52E6"/>
    <w:rsid w:val="0050367C"/>
    <w:rsid w:val="005362C0"/>
    <w:rsid w:val="00540C1D"/>
    <w:rsid w:val="00546F7A"/>
    <w:rsid w:val="00571A0D"/>
    <w:rsid w:val="0058209B"/>
    <w:rsid w:val="005A2EC3"/>
    <w:rsid w:val="005A6117"/>
    <w:rsid w:val="005F2BA3"/>
    <w:rsid w:val="005F4468"/>
    <w:rsid w:val="0060245B"/>
    <w:rsid w:val="0061032E"/>
    <w:rsid w:val="00645266"/>
    <w:rsid w:val="00664B28"/>
    <w:rsid w:val="00680CF6"/>
    <w:rsid w:val="00684604"/>
    <w:rsid w:val="006A4B2F"/>
    <w:rsid w:val="006B284C"/>
    <w:rsid w:val="006E64F3"/>
    <w:rsid w:val="006F19BD"/>
    <w:rsid w:val="006F3F1E"/>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400A"/>
    <w:rsid w:val="009D5C9F"/>
    <w:rsid w:val="009D63A4"/>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79F5"/>
    <w:rsid w:val="00AB6903"/>
    <w:rsid w:val="00AB74E2"/>
    <w:rsid w:val="00AC7944"/>
    <w:rsid w:val="00AF57F5"/>
    <w:rsid w:val="00B077C7"/>
    <w:rsid w:val="00B10F8A"/>
    <w:rsid w:val="00B44A78"/>
    <w:rsid w:val="00B673C1"/>
    <w:rsid w:val="00B67A66"/>
    <w:rsid w:val="00B81505"/>
    <w:rsid w:val="00B82E48"/>
    <w:rsid w:val="00B86BD5"/>
    <w:rsid w:val="00B90D00"/>
    <w:rsid w:val="00BA3FC8"/>
    <w:rsid w:val="00BC5D7F"/>
    <w:rsid w:val="00BC7B14"/>
    <w:rsid w:val="00BD00A1"/>
    <w:rsid w:val="00BD080A"/>
    <w:rsid w:val="00BE2EAF"/>
    <w:rsid w:val="00C0332D"/>
    <w:rsid w:val="00C253C2"/>
    <w:rsid w:val="00C31710"/>
    <w:rsid w:val="00C370F0"/>
    <w:rsid w:val="00C51757"/>
    <w:rsid w:val="00C7527B"/>
    <w:rsid w:val="00C858D1"/>
    <w:rsid w:val="00C86F68"/>
    <w:rsid w:val="00C91B88"/>
    <w:rsid w:val="00C926D1"/>
    <w:rsid w:val="00CA6F72"/>
    <w:rsid w:val="00CB205E"/>
    <w:rsid w:val="00CD4D05"/>
    <w:rsid w:val="00CE2F84"/>
    <w:rsid w:val="00D02B6F"/>
    <w:rsid w:val="00D079E9"/>
    <w:rsid w:val="00D1314B"/>
    <w:rsid w:val="00D14DAC"/>
    <w:rsid w:val="00D1701C"/>
    <w:rsid w:val="00D43E31"/>
    <w:rsid w:val="00D67560"/>
    <w:rsid w:val="00D77101"/>
    <w:rsid w:val="00D81764"/>
    <w:rsid w:val="00D90C9C"/>
    <w:rsid w:val="00DB0AAC"/>
    <w:rsid w:val="00DF4AB3"/>
    <w:rsid w:val="00E02961"/>
    <w:rsid w:val="00E35396"/>
    <w:rsid w:val="00E40AF7"/>
    <w:rsid w:val="00E53085"/>
    <w:rsid w:val="00E843C0"/>
    <w:rsid w:val="00EF5781"/>
    <w:rsid w:val="00F20A34"/>
    <w:rsid w:val="00F23DC4"/>
    <w:rsid w:val="00F43C33"/>
    <w:rsid w:val="00F538DB"/>
    <w:rsid w:val="00F614F6"/>
    <w:rsid w:val="00F811E2"/>
    <w:rsid w:val="00F82934"/>
    <w:rsid w:val="00FA1F45"/>
    <w:rsid w:val="00FB183A"/>
    <w:rsid w:val="00FB60D4"/>
    <w:rsid w:val="00FC12A0"/>
    <w:rsid w:val="00FC4E5F"/>
    <w:rsid w:val="00FC6602"/>
    <w:rsid w:val="00FC7350"/>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1966">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2.xml><?xml version="1.0" encoding="utf-8"?>
<ds:datastoreItem xmlns:ds="http://schemas.openxmlformats.org/officeDocument/2006/customXml" ds:itemID="{D6167CCD-7917-4F9A-8B28-C6B69D64EE41}">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3.xml><?xml version="1.0" encoding="utf-8"?>
<ds:datastoreItem xmlns:ds="http://schemas.openxmlformats.org/officeDocument/2006/customXml" ds:itemID="{718540AF-0CC8-41D2-A161-4686BA8B8353}">
  <ds:schemaRefs>
    <ds:schemaRef ds:uri="http://schemas.microsoft.com/sharepoint/v3/contenttype/forms"/>
  </ds:schemaRefs>
</ds:datastoreItem>
</file>

<file path=customXml/itemProps4.xml><?xml version="1.0" encoding="utf-8"?>
<ds:datastoreItem xmlns:ds="http://schemas.openxmlformats.org/officeDocument/2006/customXml" ds:itemID="{16726F81-6DAF-48B6-BDA0-BD6D87DB5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audit-soc2-report</Template>
  <TotalTime>151</TotalTime>
  <Pages>19</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Avgi Michael</cp:lastModifiedBy>
  <cp:revision>81</cp:revision>
  <dcterms:created xsi:type="dcterms:W3CDTF">2020-01-14T13:16:00Z</dcterms:created>
  <dcterms:modified xsi:type="dcterms:W3CDTF">2025-08-05T13:55:00Z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