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7208C8A" w14:textId="4852885A" w:rsidR="002449B6" w:rsidRDefault="006C5E21">
      <w:pPr>
        <w:jc w:val="center"/>
      </w:pPr>
      <w:r>
        <w:t>&lt;LOGO&gt;</w:t>
      </w:r>
      <w:r w:rsidR="00000000">
        <w:br/>
      </w:r>
    </w:p>
    <w:p w14:paraId="66BC7E6B" w14:textId="77777777" w:rsidR="002449B6" w:rsidRDefault="002449B6"/>
    <w:p w14:paraId="684ACB7A" w14:textId="77777777" w:rsidR="00233190" w:rsidRDefault="00000000">
      <w:r>
        <w:rPr>
          <w:noProof/>
        </w:rPr>
        <w:pict w14:anchorId="2CCF52D2">
          <v:group id="Group 114" o:spid="_x0000_s1026" style="position:absolute;margin-left:33.1pt;margin-top:21.75pt;width:17.25pt;height:765.4pt;z-index:251658240;mso-width-percent:29;mso-height-percent:909;mso-position-horizontal-relative:page;mso-position-vertical-relative:page;mso-width-percent:29;mso-height-percent:909" coordsize="2286,91440">
            <v:rect id="Rectangle 115" o:spid="_x0000_s1027" style="position:absolute;width:2286;height:87820;visibility:visible;v-text-anchor:middle" filled="f" stroked="f" strokeweight="1.5pt">
              <v:stroke endcap="round"/>
            </v:rect>
            <v:rect id="Rectangle 116" o:spid="_x0000_s1028" style="position:absolute;top:89154;width:2286;height:2286;visibility:visible;v-text-anchor:middle" filled="f" stroked="f" strokeweight="1.5pt">
              <v:stroke endcap="round"/>
              <o:lock v:ext="edit" aspectratio="t"/>
            </v:rect>
            <w10:wrap anchorx="page" anchory="page"/>
          </v:group>
        </w:pict>
      </w:r>
    </w:p>
    <w:tbl>
      <w:tblPr>
        <w:tblStyle w:val="GridTable1Light-Accent41"/>
        <w:tblpPr w:leftFromText="180" w:rightFromText="180" w:vertAnchor="text" w:horzAnchor="margin" w:tblpY="7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3600"/>
        <w:gridCol w:w="4860"/>
      </w:tblGrid>
      <w:tr w:rsidR="002449B6" w14:paraId="246B4F0B" w14:textId="77777777" w:rsidTr="002449B6">
        <w:trPr>
          <w:gridAfter w:val="1"/>
          <w:wAfter w:w="486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86CE3C9" w14:textId="77777777" w:rsidR="006E64F3" w:rsidRPr="0003272A" w:rsidRDefault="006E64F3" w:rsidP="00F23DC4">
            <w:pPr>
              <w:spacing w:line="360" w:lineRule="auto"/>
              <w:rPr>
                <w:rStyle w:val="BookTitle"/>
              </w:rPr>
            </w:pPr>
          </w:p>
        </w:tc>
      </w:tr>
      <w:tr w:rsidR="002449B6" w14:paraId="485BA9B0" w14:textId="77777777" w:rsidTr="00244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3C4153D" w14:textId="77777777" w:rsidR="00F23DC4" w:rsidRPr="0003272A" w:rsidRDefault="00000000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 xml:space="preserve">Last Update Date </w:t>
            </w:r>
          </w:p>
        </w:tc>
        <w:tc>
          <w:tcPr>
            <w:tcW w:w="4860" w:type="dxa"/>
          </w:tcPr>
          <w:p w14:paraId="546FA07F" w14:textId="707CE608" w:rsidR="00F23DC4" w:rsidRDefault="006C5E21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&lt;DATE&gt;</w:t>
            </w:r>
          </w:p>
          <w:p w14:paraId="596D1216" w14:textId="77777777" w:rsidR="003F04EF" w:rsidRPr="0003272A" w:rsidRDefault="003F04EF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2449B6" w14:paraId="548B7234" w14:textId="77777777" w:rsidTr="00244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F899AA7" w14:textId="77777777" w:rsidR="00F23DC4" w:rsidRPr="0003272A" w:rsidRDefault="00000000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>Owner</w:t>
            </w:r>
          </w:p>
        </w:tc>
        <w:tc>
          <w:tcPr>
            <w:tcW w:w="4860" w:type="dxa"/>
          </w:tcPr>
          <w:p w14:paraId="5CFEF114" w14:textId="0D3B40FA" w:rsidR="00F23DC4" w:rsidRDefault="006C5E21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&lt;OWNER&gt;</w:t>
            </w:r>
          </w:p>
          <w:p w14:paraId="3B736235" w14:textId="77777777" w:rsidR="00F82934" w:rsidRPr="0003272A" w:rsidRDefault="00F82934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2449B6" w14:paraId="17D3C88E" w14:textId="77777777" w:rsidTr="00244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4A924C3" w14:textId="77777777" w:rsidR="00F82934" w:rsidRPr="0003272A" w:rsidRDefault="00000000" w:rsidP="00F82934">
            <w:pPr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b/>
                <w:bCs/>
                <w:color w:val="808080" w:themeColor="background1" w:themeShade="80"/>
              </w:rPr>
              <w:t>Status</w:t>
            </w:r>
          </w:p>
        </w:tc>
        <w:tc>
          <w:tcPr>
            <w:tcW w:w="4860" w:type="dxa"/>
          </w:tcPr>
          <w:p w14:paraId="67F40795" w14:textId="69EA46E2" w:rsidR="00F82934" w:rsidRPr="0003272A" w:rsidRDefault="006C5E21" w:rsidP="00F82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&lt;STATUS&gt;</w:t>
            </w:r>
          </w:p>
        </w:tc>
      </w:tr>
    </w:tbl>
    <w:p w14:paraId="32C1B8DE" w14:textId="77777777" w:rsidR="00546F7A" w:rsidRDefault="00546F7A"/>
    <w:p w14:paraId="4CDDE8DA" w14:textId="77777777" w:rsidR="00546F7A" w:rsidRDefault="00546F7A"/>
    <w:p w14:paraId="783AC29E" w14:textId="77777777" w:rsidR="00546F7A" w:rsidRDefault="00546F7A"/>
    <w:p w14:paraId="014915EC" w14:textId="77777777" w:rsidR="00546F7A" w:rsidRDefault="00546F7A"/>
    <w:p w14:paraId="6BDAAF36" w14:textId="77777777" w:rsidR="00F82934" w:rsidRDefault="00F82934">
      <w:pPr>
        <w:rPr>
          <w:color w:val="595959" w:themeColor="text1" w:themeTint="A6"/>
          <w:szCs w:val="18"/>
        </w:rPr>
      </w:pPr>
    </w:p>
    <w:p w14:paraId="3F809877" w14:textId="77777777" w:rsidR="00F82934" w:rsidRPr="00233190" w:rsidRDefault="00F82934">
      <w:pPr>
        <w:rPr>
          <w:color w:val="595959" w:themeColor="text1" w:themeTint="A6"/>
          <w:sz w:val="18"/>
          <w:szCs w:val="18"/>
        </w:rPr>
      </w:pPr>
    </w:p>
    <w:tbl>
      <w:tblPr>
        <w:tblStyle w:val="ListTable2-Accent21"/>
        <w:tblpPr w:leftFromText="180" w:rightFromText="180" w:vertAnchor="text" w:horzAnchor="margin" w:tblpY="72"/>
        <w:tblW w:w="0" w:type="auto"/>
        <w:tblLook w:val="0680" w:firstRow="0" w:lastRow="0" w:firstColumn="1" w:lastColumn="0" w:noHBand="1" w:noVBand="1"/>
      </w:tblPr>
      <w:tblGrid>
        <w:gridCol w:w="8610"/>
      </w:tblGrid>
      <w:tr w:rsidR="002449B6" w14:paraId="448BD82B" w14:textId="77777777" w:rsidTr="002449B6">
        <w:trPr>
          <w:trHeight w:val="1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65D72F" w14:textId="77777777" w:rsidR="00921133" w:rsidRDefault="00000000" w:rsidP="008E17BD">
            <w:pPr>
              <w:pStyle w:val="Title"/>
              <w:rPr>
                <w:rStyle w:val="BookTitle"/>
                <w:color w:val="262626" w:themeColor="text1" w:themeTint="D9"/>
                <w:sz w:val="72"/>
                <w:szCs w:val="72"/>
              </w:rPr>
            </w:pPr>
            <w:r w:rsidRPr="001663BC">
              <w:rPr>
                <w:rStyle w:val="BookTitle"/>
                <w:color w:val="262626" w:themeColor="text1" w:themeTint="D9"/>
                <w:sz w:val="72"/>
                <w:szCs w:val="72"/>
              </w:rPr>
              <w:t>Management review procedure</w:t>
            </w:r>
          </w:p>
          <w:p w14:paraId="34FD0AA1" w14:textId="77777777" w:rsidR="00354146" w:rsidRDefault="00354146" w:rsidP="00354146"/>
          <w:p w14:paraId="6A8D932F" w14:textId="77777777" w:rsidR="00354146" w:rsidRDefault="00354146" w:rsidP="00354146"/>
          <w:p w14:paraId="545463F7" w14:textId="77777777" w:rsidR="00FA1F45" w:rsidRDefault="00FA1F45" w:rsidP="000607F3">
            <w:pPr>
              <w:rPr>
                <w:rStyle w:val="BookTitle"/>
                <w:sz w:val="28"/>
                <w:szCs w:val="28"/>
              </w:rPr>
            </w:pPr>
          </w:p>
        </w:tc>
      </w:tr>
    </w:tbl>
    <w:p w14:paraId="43F0B081" w14:textId="77777777" w:rsidR="002449B6" w:rsidRDefault="002449B6"/>
    <w:p w14:paraId="03B01843" w14:textId="77777777" w:rsidR="002449B6" w:rsidRDefault="00000000">
      <w:r>
        <w:t>Approval History</w:t>
      </w:r>
    </w:p>
    <w:p w14:paraId="159F7C30" w14:textId="77777777" w:rsidR="002449B6" w:rsidRDefault="002449B6"/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078"/>
        <w:gridCol w:w="3079"/>
        <w:gridCol w:w="3079"/>
      </w:tblGrid>
      <w:tr w:rsidR="002449B6" w14:paraId="5DF217B1" w14:textId="77777777">
        <w:tc>
          <w:tcPr>
            <w:tcW w:w="0" w:type="auto"/>
            <w:shd w:val="clear" w:color="auto" w:fill="B2B2B2"/>
          </w:tcPr>
          <w:p w14:paraId="226BF99B" w14:textId="77777777" w:rsidR="002449B6" w:rsidRDefault="00000000">
            <w:pPr>
              <w:spacing w:before="12" w:after="12"/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w="0" w:type="auto"/>
            <w:shd w:val="clear" w:color="auto" w:fill="B2B2B2"/>
          </w:tcPr>
          <w:p w14:paraId="235383AE" w14:textId="77777777" w:rsidR="002449B6" w:rsidRDefault="00000000">
            <w:pPr>
              <w:spacing w:before="12" w:after="12"/>
              <w:jc w:val="center"/>
            </w:pPr>
            <w:r>
              <w:rPr>
                <w:b/>
              </w:rPr>
              <w:t>Approved By</w:t>
            </w:r>
          </w:p>
        </w:tc>
        <w:tc>
          <w:tcPr>
            <w:tcW w:w="0" w:type="auto"/>
            <w:shd w:val="clear" w:color="auto" w:fill="B2B2B2"/>
          </w:tcPr>
          <w:p w14:paraId="55EF71EB" w14:textId="77777777" w:rsidR="002449B6" w:rsidRDefault="00000000">
            <w:pPr>
              <w:spacing w:before="12" w:after="12"/>
              <w:jc w:val="center"/>
            </w:pPr>
            <w:r>
              <w:rPr>
                <w:b/>
              </w:rPr>
              <w:t>Approved On</w:t>
            </w:r>
          </w:p>
        </w:tc>
      </w:tr>
      <w:tr w:rsidR="002449B6" w14:paraId="6E3D81C1" w14:textId="77777777" w:rsidTr="006C5E21">
        <w:tc>
          <w:tcPr>
            <w:tcW w:w="1666" w:type="pct"/>
          </w:tcPr>
          <w:p w14:paraId="2B83BA8B" w14:textId="77777777" w:rsidR="002449B6" w:rsidRDefault="00000000">
            <w:pPr>
              <w:spacing w:after="0"/>
              <w:jc w:val="center"/>
            </w:pPr>
            <w:r>
              <w:t>1.0</w:t>
            </w:r>
          </w:p>
        </w:tc>
        <w:tc>
          <w:tcPr>
            <w:tcW w:w="1667" w:type="pct"/>
          </w:tcPr>
          <w:p w14:paraId="779826C8" w14:textId="5EBAA43B" w:rsidR="002449B6" w:rsidRDefault="006C5E21">
            <w:pPr>
              <w:spacing w:after="0"/>
              <w:jc w:val="center"/>
            </w:pPr>
            <w:r>
              <w:t>&lt;Approver&gt;</w:t>
            </w:r>
          </w:p>
        </w:tc>
        <w:tc>
          <w:tcPr>
            <w:tcW w:w="1667" w:type="pct"/>
          </w:tcPr>
          <w:p w14:paraId="2314C104" w14:textId="43C81DC5" w:rsidR="002449B6" w:rsidRDefault="006C5E21">
            <w:pPr>
              <w:spacing w:after="0"/>
              <w:jc w:val="center"/>
            </w:pPr>
            <w:r>
              <w:t>&lt;DATE&gt;</w:t>
            </w:r>
          </w:p>
        </w:tc>
      </w:tr>
    </w:tbl>
    <w:p w14:paraId="01C25D12" w14:textId="77777777" w:rsidR="002449B6" w:rsidRDefault="002449B6"/>
    <w:p w14:paraId="18793769" w14:textId="77777777" w:rsidR="002449B6" w:rsidRDefault="002449B6"/>
    <w:p w14:paraId="7D4F6FA4" w14:textId="77777777" w:rsidR="005F2BA3" w:rsidRPr="00DF4AB3" w:rsidRDefault="005F2BA3">
      <w:pPr>
        <w:rPr>
          <w:b/>
          <w:bCs/>
          <w:szCs w:val="24"/>
        </w:rPr>
      </w:pPr>
    </w:p>
    <w:p w14:paraId="6B7AD5C5" w14:textId="77777777" w:rsidR="002449B6" w:rsidRDefault="002449B6"/>
    <w:p w14:paraId="6267D5AF" w14:textId="77777777" w:rsidR="005F2BA3" w:rsidRPr="00DF4AB3" w:rsidRDefault="005F2BA3" w:rsidP="003B7A0E">
      <w:pPr>
        <w:rPr>
          <w:b/>
          <w:bCs/>
          <w:szCs w:val="24"/>
        </w:rPr>
      </w:pPr>
    </w:p>
    <w:p w14:paraId="447D82CD" w14:textId="6DEB0DBC" w:rsidR="002449B6" w:rsidRDefault="006C5E21">
      <w:pPr>
        <w:pStyle w:val="NormalWeb"/>
        <w:divId w:val="1457955685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&lt;Company&gt;</w:t>
      </w:r>
      <w:r w:rsidR="00000000">
        <w:rPr>
          <w:rFonts w:ascii="Calibri" w:hAnsi="Calibri"/>
          <w:sz w:val="23"/>
          <w:szCs w:val="23"/>
        </w:rPr>
        <w:t xml:space="preserve"> deploys the following review procedures to ensure the ongoing effectiveness of the information management systems and practices.</w:t>
      </w:r>
    </w:p>
    <w:p w14:paraId="1E0FBF5A" w14:textId="77777777" w:rsidR="002449B6" w:rsidRDefault="00000000">
      <w:pPr>
        <w:pStyle w:val="NormalWeb"/>
        <w:divId w:val="1457955685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 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9"/>
        <w:gridCol w:w="3173"/>
        <w:gridCol w:w="2748"/>
      </w:tblGrid>
      <w:tr w:rsidR="002449B6" w14:paraId="3DBCC12D" w14:textId="77777777">
        <w:trPr>
          <w:divId w:val="1457955685"/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2CA11B" w14:textId="77777777" w:rsidR="002449B6" w:rsidRDefault="00000000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3"/>
                <w:szCs w:val="23"/>
              </w:rPr>
              <w:t>Event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2D789B" w14:textId="77777777" w:rsidR="002449B6" w:rsidRDefault="00000000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3"/>
                <w:szCs w:val="23"/>
              </w:rPr>
              <w:t>Responsible Party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788616" w14:textId="77777777" w:rsidR="002449B6" w:rsidRDefault="00000000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3"/>
                <w:szCs w:val="23"/>
              </w:rPr>
              <w:t>Frequency</w:t>
            </w:r>
          </w:p>
        </w:tc>
      </w:tr>
      <w:tr w:rsidR="002449B6" w14:paraId="6B6677B6" w14:textId="77777777">
        <w:trPr>
          <w:divId w:val="1457955685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4BA442" w14:textId="77777777" w:rsidR="002449B6" w:rsidRDefault="00000000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Business Context &amp; Internal External Issues Review 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E92157" w14:textId="77777777" w:rsidR="002449B6" w:rsidRDefault="00000000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Senior Management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B0C445" w14:textId="77777777" w:rsidR="002449B6" w:rsidRDefault="00000000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Annually</w:t>
            </w:r>
          </w:p>
        </w:tc>
      </w:tr>
      <w:tr w:rsidR="002449B6" w14:paraId="47183C05" w14:textId="77777777">
        <w:trPr>
          <w:divId w:val="1457955685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0B69A4" w14:textId="77777777" w:rsidR="002449B6" w:rsidRDefault="00000000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lastRenderedPageBreak/>
              <w:t>Policy Reviews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E0A167" w14:textId="77777777" w:rsidR="002449B6" w:rsidRDefault="00000000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Respective Owners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9CCAAE" w14:textId="77777777" w:rsidR="002449B6" w:rsidRDefault="00000000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Annually.</w:t>
            </w:r>
          </w:p>
        </w:tc>
      </w:tr>
      <w:tr w:rsidR="002449B6" w14:paraId="7F8563BC" w14:textId="77777777">
        <w:trPr>
          <w:divId w:val="1457955685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C3583F" w14:textId="77777777" w:rsidR="002449B6" w:rsidRDefault="00000000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Incidents Post Mortem / Review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1D26DA" w14:textId="77777777" w:rsidR="002449B6" w:rsidRDefault="00000000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Executive Teams, IT Owners, System Owners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685B5A" w14:textId="77777777" w:rsidR="002449B6" w:rsidRDefault="00000000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Event-Based</w:t>
            </w:r>
          </w:p>
        </w:tc>
      </w:tr>
      <w:tr w:rsidR="002449B6" w14:paraId="732EF578" w14:textId="77777777">
        <w:trPr>
          <w:divId w:val="1457955685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500D8C" w14:textId="77777777" w:rsidR="002449B6" w:rsidRDefault="00000000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Project Security Review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247D38" w14:textId="77777777" w:rsidR="002449B6" w:rsidRDefault="00000000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Project Lead, CIO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E47A26" w14:textId="77777777" w:rsidR="002449B6" w:rsidRDefault="00000000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Based on Project Release</w:t>
            </w:r>
          </w:p>
        </w:tc>
      </w:tr>
      <w:tr w:rsidR="002449B6" w14:paraId="3FB30CB1" w14:textId="77777777">
        <w:trPr>
          <w:divId w:val="1457955685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8BEB7C" w14:textId="77777777" w:rsidR="002449B6" w:rsidRDefault="00000000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Audit Findings Review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D5EDA7" w14:textId="77777777" w:rsidR="002449B6" w:rsidRDefault="00000000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IT Teams, Infosec Council, Executive Teams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0B1861" w14:textId="77777777" w:rsidR="002449B6" w:rsidRDefault="00000000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After every audit (Internal &amp; External)</w:t>
            </w:r>
          </w:p>
        </w:tc>
      </w:tr>
    </w:tbl>
    <w:p w14:paraId="52FAB8C4" w14:textId="77777777" w:rsidR="002449B6" w:rsidRDefault="00000000">
      <w:pPr>
        <w:pStyle w:val="NormalWeb"/>
        <w:divId w:val="1457955685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 </w:t>
      </w:r>
    </w:p>
    <w:p w14:paraId="778F2891" w14:textId="77777777" w:rsidR="002449B6" w:rsidRDefault="00000000">
      <w:pPr>
        <w:pStyle w:val="NormalWeb"/>
        <w:divId w:val="1457955685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 </w:t>
      </w:r>
    </w:p>
    <w:p w14:paraId="4A143C0F" w14:textId="77777777" w:rsidR="002449B6" w:rsidRDefault="002449B6"/>
    <w:p w14:paraId="0550EF2F" w14:textId="77777777" w:rsidR="002449B6" w:rsidRDefault="002449B6"/>
    <w:p w14:paraId="0CF4887D" w14:textId="77777777" w:rsidR="0058209B" w:rsidRPr="00BC5D7F" w:rsidRDefault="0058209B" w:rsidP="00A52C45"/>
    <w:sectPr w:rsidR="0058209B" w:rsidRPr="00BC5D7F" w:rsidSect="001C6AF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 w:code="9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C638C" w14:textId="77777777" w:rsidR="00275C04" w:rsidRDefault="00275C04" w:rsidP="00E02961">
      <w:pPr>
        <w:spacing w:after="0" w:line="240" w:lineRule="auto"/>
      </w:pPr>
      <w:r>
        <w:separator/>
      </w:r>
    </w:p>
    <w:p w14:paraId="57A3CD6C" w14:textId="77777777" w:rsidR="00275C04" w:rsidRDefault="00275C04"/>
    <w:p w14:paraId="420C80BA" w14:textId="77777777" w:rsidR="00275C04" w:rsidRDefault="00275C04"/>
  </w:endnote>
  <w:endnote w:type="continuationSeparator" w:id="0">
    <w:p w14:paraId="17E842C3" w14:textId="77777777" w:rsidR="00275C04" w:rsidRDefault="00275C04" w:rsidP="00E02961">
      <w:pPr>
        <w:spacing w:after="0" w:line="240" w:lineRule="auto"/>
      </w:pPr>
      <w:r>
        <w:continuationSeparator/>
      </w:r>
    </w:p>
    <w:p w14:paraId="4455FA65" w14:textId="77777777" w:rsidR="00275C04" w:rsidRDefault="00275C04"/>
    <w:p w14:paraId="3173E071" w14:textId="77777777" w:rsidR="00275C04" w:rsidRDefault="00275C0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7E199" w14:textId="77777777" w:rsidR="001C6AF3" w:rsidRDefault="001C6A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68D39" w14:textId="77777777" w:rsidR="001C6AF3" w:rsidRDefault="001C6A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2BA95" w14:textId="77777777" w:rsidR="008B376F" w:rsidRDefault="00000000" w:rsidP="008B376F">
    <w:pPr>
      <w:pStyle w:val="Footer"/>
      <w:tabs>
        <w:tab w:val="clear" w:pos="4680"/>
        <w:tab w:val="clear" w:pos="9360"/>
        <w:tab w:val="left" w:pos="390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2D75E" w14:textId="77777777" w:rsidR="00275C04" w:rsidRDefault="00275C04" w:rsidP="00E02961">
      <w:pPr>
        <w:spacing w:after="0" w:line="240" w:lineRule="auto"/>
      </w:pPr>
      <w:r>
        <w:separator/>
      </w:r>
    </w:p>
    <w:p w14:paraId="209D1854" w14:textId="77777777" w:rsidR="00275C04" w:rsidRDefault="00275C04"/>
    <w:p w14:paraId="45BB0690" w14:textId="77777777" w:rsidR="00275C04" w:rsidRDefault="00275C04"/>
  </w:footnote>
  <w:footnote w:type="continuationSeparator" w:id="0">
    <w:p w14:paraId="5F6ADEA2" w14:textId="77777777" w:rsidR="00275C04" w:rsidRDefault="00275C04" w:rsidP="00E02961">
      <w:pPr>
        <w:spacing w:after="0" w:line="240" w:lineRule="auto"/>
      </w:pPr>
      <w:r>
        <w:continuationSeparator/>
      </w:r>
    </w:p>
    <w:p w14:paraId="21EBD1EF" w14:textId="77777777" w:rsidR="00275C04" w:rsidRDefault="00275C04"/>
    <w:p w14:paraId="6EE17292" w14:textId="77777777" w:rsidR="00275C04" w:rsidRDefault="00275C0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5F0C" w14:textId="77777777" w:rsidR="001C6AF3" w:rsidRDefault="001C6A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25B33" w14:textId="77777777" w:rsidR="001C6AF3" w:rsidRDefault="001C6A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4B97" w14:textId="77777777" w:rsidR="001C6AF3" w:rsidRDefault="001C6A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0000002"/>
    <w:lvl w:ilvl="0" w:tplc="BA62E3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C8B8F9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A2AFA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1EABA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D9816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0D42C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59272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490EC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89C8A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hybridMultilevel"/>
    <w:tmpl w:val="00000003"/>
    <w:lvl w:ilvl="0" w:tplc="03F8B5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E99203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79620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2DA57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0F2A8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9BE2E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2A44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B9CFE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C820F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hybridMultilevel"/>
    <w:tmpl w:val="00000004"/>
    <w:lvl w:ilvl="0" w:tplc="083437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947A92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FF28D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F7A36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596A4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F004C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2A9E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8BAE8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F6D1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5"/>
    <w:multiLevelType w:val="hybridMultilevel"/>
    <w:tmpl w:val="00000005"/>
    <w:lvl w:ilvl="0" w:tplc="1C949B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16E67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242ED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20617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504EA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6922D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3A694C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7F61B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FB267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6"/>
    <w:multiLevelType w:val="hybridMultilevel"/>
    <w:tmpl w:val="00000006"/>
    <w:lvl w:ilvl="0" w:tplc="E70088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912A5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861F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BF491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0E634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32E98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30A7B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CCC0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CEA06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7"/>
    <w:multiLevelType w:val="hybridMultilevel"/>
    <w:tmpl w:val="00000007"/>
    <w:lvl w:ilvl="0" w:tplc="36804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B604E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8F211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56FD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47AB7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28ABE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2B255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BDC1D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46CD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8"/>
    <w:multiLevelType w:val="hybridMultilevel"/>
    <w:tmpl w:val="00000008"/>
    <w:lvl w:ilvl="0" w:tplc="C0EA6C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7ADCA7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FACC7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84A7B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88A42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4B8FE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42642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17A3B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1CA1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7BC3593F"/>
    <w:multiLevelType w:val="hybridMultilevel"/>
    <w:tmpl w:val="00000001"/>
    <w:lvl w:ilvl="0" w:tplc="BDD411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3FFC01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EB674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63ECB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7DAED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86E3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390A6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50AF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FFCB5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7EED2741"/>
    <w:multiLevelType w:val="hybridMultilevel"/>
    <w:tmpl w:val="766ED34C"/>
    <w:lvl w:ilvl="0" w:tplc="453A18DC">
      <w:start w:val="17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144C17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36FA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5229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E26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4076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6091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D66C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2BAE9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658415">
    <w:abstractNumId w:val="8"/>
  </w:num>
  <w:num w:numId="2" w16cid:durableId="1452280488">
    <w:abstractNumId w:val="0"/>
  </w:num>
  <w:num w:numId="3" w16cid:durableId="1424909432">
    <w:abstractNumId w:val="7"/>
  </w:num>
  <w:num w:numId="4" w16cid:durableId="1688369697">
    <w:abstractNumId w:val="1"/>
  </w:num>
  <w:num w:numId="5" w16cid:durableId="802767450">
    <w:abstractNumId w:val="2"/>
  </w:num>
  <w:num w:numId="6" w16cid:durableId="1526403100">
    <w:abstractNumId w:val="3"/>
  </w:num>
  <w:num w:numId="7" w16cid:durableId="187109565">
    <w:abstractNumId w:val="4"/>
  </w:num>
  <w:num w:numId="8" w16cid:durableId="1093548534">
    <w:abstractNumId w:val="5"/>
  </w:num>
  <w:num w:numId="9" w16cid:durableId="4029931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880"/>
    <w:rsid w:val="0000527F"/>
    <w:rsid w:val="00013508"/>
    <w:rsid w:val="00013D61"/>
    <w:rsid w:val="0003272A"/>
    <w:rsid w:val="000607F3"/>
    <w:rsid w:val="000752A0"/>
    <w:rsid w:val="0009113F"/>
    <w:rsid w:val="000A27B2"/>
    <w:rsid w:val="000B0D34"/>
    <w:rsid w:val="000C3418"/>
    <w:rsid w:val="000C41DA"/>
    <w:rsid w:val="000D3F59"/>
    <w:rsid w:val="00105D84"/>
    <w:rsid w:val="00130D52"/>
    <w:rsid w:val="0013267A"/>
    <w:rsid w:val="00141F08"/>
    <w:rsid w:val="001663BC"/>
    <w:rsid w:val="0017433D"/>
    <w:rsid w:val="00180AEA"/>
    <w:rsid w:val="0018204D"/>
    <w:rsid w:val="001A1136"/>
    <w:rsid w:val="001A27E3"/>
    <w:rsid w:val="001A3B51"/>
    <w:rsid w:val="001B4A66"/>
    <w:rsid w:val="001C6AF3"/>
    <w:rsid w:val="00206150"/>
    <w:rsid w:val="002102E5"/>
    <w:rsid w:val="002126FC"/>
    <w:rsid w:val="00233190"/>
    <w:rsid w:val="0024086B"/>
    <w:rsid w:val="002449B6"/>
    <w:rsid w:val="00275C04"/>
    <w:rsid w:val="00296D98"/>
    <w:rsid w:val="002A0622"/>
    <w:rsid w:val="002B29FB"/>
    <w:rsid w:val="002C62B2"/>
    <w:rsid w:val="0030664C"/>
    <w:rsid w:val="00337862"/>
    <w:rsid w:val="00345FC7"/>
    <w:rsid w:val="00347422"/>
    <w:rsid w:val="00354146"/>
    <w:rsid w:val="0036603D"/>
    <w:rsid w:val="003A3F41"/>
    <w:rsid w:val="003A595A"/>
    <w:rsid w:val="003B167C"/>
    <w:rsid w:val="003B7A0E"/>
    <w:rsid w:val="003E0288"/>
    <w:rsid w:val="003E502A"/>
    <w:rsid w:val="003F04EF"/>
    <w:rsid w:val="00414CB2"/>
    <w:rsid w:val="004B372D"/>
    <w:rsid w:val="004B64AD"/>
    <w:rsid w:val="004D1CCC"/>
    <w:rsid w:val="004D438A"/>
    <w:rsid w:val="004F52E6"/>
    <w:rsid w:val="0050367C"/>
    <w:rsid w:val="005362C0"/>
    <w:rsid w:val="00540C1D"/>
    <w:rsid w:val="00546F7A"/>
    <w:rsid w:val="00571A0D"/>
    <w:rsid w:val="0058209B"/>
    <w:rsid w:val="005A2EC3"/>
    <w:rsid w:val="005A6117"/>
    <w:rsid w:val="005F2BA3"/>
    <w:rsid w:val="005F4468"/>
    <w:rsid w:val="0060245B"/>
    <w:rsid w:val="0061032E"/>
    <w:rsid w:val="00645266"/>
    <w:rsid w:val="00664B28"/>
    <w:rsid w:val="00680CF6"/>
    <w:rsid w:val="00684604"/>
    <w:rsid w:val="006A4B2F"/>
    <w:rsid w:val="006B284C"/>
    <w:rsid w:val="006C5E21"/>
    <w:rsid w:val="006E64F3"/>
    <w:rsid w:val="006F19BD"/>
    <w:rsid w:val="006F3F1E"/>
    <w:rsid w:val="00714E12"/>
    <w:rsid w:val="0076623C"/>
    <w:rsid w:val="007778D4"/>
    <w:rsid w:val="0078374E"/>
    <w:rsid w:val="00794A78"/>
    <w:rsid w:val="007A403E"/>
    <w:rsid w:val="007B698E"/>
    <w:rsid w:val="007D5DAA"/>
    <w:rsid w:val="00813CB5"/>
    <w:rsid w:val="00823335"/>
    <w:rsid w:val="008420AE"/>
    <w:rsid w:val="00857238"/>
    <w:rsid w:val="0086146B"/>
    <w:rsid w:val="0087194E"/>
    <w:rsid w:val="00871E6B"/>
    <w:rsid w:val="0087414E"/>
    <w:rsid w:val="00896A97"/>
    <w:rsid w:val="008A043E"/>
    <w:rsid w:val="008B376F"/>
    <w:rsid w:val="008E17BD"/>
    <w:rsid w:val="009009D4"/>
    <w:rsid w:val="009169B7"/>
    <w:rsid w:val="00921133"/>
    <w:rsid w:val="00930AF3"/>
    <w:rsid w:val="00962ED9"/>
    <w:rsid w:val="00993FD5"/>
    <w:rsid w:val="009B5ACD"/>
    <w:rsid w:val="009C75F0"/>
    <w:rsid w:val="009D400A"/>
    <w:rsid w:val="009D5C9F"/>
    <w:rsid w:val="009D63A4"/>
    <w:rsid w:val="009E2BC8"/>
    <w:rsid w:val="009F5BCE"/>
    <w:rsid w:val="00A038AE"/>
    <w:rsid w:val="00A24557"/>
    <w:rsid w:val="00A25BF6"/>
    <w:rsid w:val="00A35676"/>
    <w:rsid w:val="00A52181"/>
    <w:rsid w:val="00A52AC0"/>
    <w:rsid w:val="00A52C45"/>
    <w:rsid w:val="00A54880"/>
    <w:rsid w:val="00A71001"/>
    <w:rsid w:val="00A71A7A"/>
    <w:rsid w:val="00A87807"/>
    <w:rsid w:val="00A87883"/>
    <w:rsid w:val="00A979F5"/>
    <w:rsid w:val="00AB6903"/>
    <w:rsid w:val="00AB74E2"/>
    <w:rsid w:val="00AC7944"/>
    <w:rsid w:val="00AF57F5"/>
    <w:rsid w:val="00B10F8A"/>
    <w:rsid w:val="00B44A78"/>
    <w:rsid w:val="00B673C1"/>
    <w:rsid w:val="00B67A66"/>
    <w:rsid w:val="00B81505"/>
    <w:rsid w:val="00B82E48"/>
    <w:rsid w:val="00B86BD5"/>
    <w:rsid w:val="00B90D00"/>
    <w:rsid w:val="00BA3FC8"/>
    <w:rsid w:val="00BC5D7F"/>
    <w:rsid w:val="00BC7B14"/>
    <w:rsid w:val="00BD00A1"/>
    <w:rsid w:val="00BD080A"/>
    <w:rsid w:val="00C253C2"/>
    <w:rsid w:val="00C31710"/>
    <w:rsid w:val="00C51757"/>
    <w:rsid w:val="00C7527B"/>
    <w:rsid w:val="00C858D1"/>
    <w:rsid w:val="00C86F68"/>
    <w:rsid w:val="00C91B88"/>
    <w:rsid w:val="00C926D1"/>
    <w:rsid w:val="00CA6F72"/>
    <w:rsid w:val="00CB205E"/>
    <w:rsid w:val="00CD4D05"/>
    <w:rsid w:val="00CE2F84"/>
    <w:rsid w:val="00CF578D"/>
    <w:rsid w:val="00D02B6F"/>
    <w:rsid w:val="00D079E9"/>
    <w:rsid w:val="00D1314B"/>
    <w:rsid w:val="00D14DAC"/>
    <w:rsid w:val="00D1701C"/>
    <w:rsid w:val="00D43E31"/>
    <w:rsid w:val="00D67560"/>
    <w:rsid w:val="00D77101"/>
    <w:rsid w:val="00D81764"/>
    <w:rsid w:val="00D90C9C"/>
    <w:rsid w:val="00DB0AAC"/>
    <w:rsid w:val="00DF4AB3"/>
    <w:rsid w:val="00E02961"/>
    <w:rsid w:val="00E35396"/>
    <w:rsid w:val="00E40AF7"/>
    <w:rsid w:val="00E53085"/>
    <w:rsid w:val="00E843C0"/>
    <w:rsid w:val="00EF5781"/>
    <w:rsid w:val="00F20A34"/>
    <w:rsid w:val="00F23DC4"/>
    <w:rsid w:val="00F43C33"/>
    <w:rsid w:val="00F538DB"/>
    <w:rsid w:val="00F614F6"/>
    <w:rsid w:val="00F811E2"/>
    <w:rsid w:val="00F82934"/>
    <w:rsid w:val="00FA1F45"/>
    <w:rsid w:val="00FB183A"/>
    <w:rsid w:val="00FB60D4"/>
    <w:rsid w:val="00FC12A0"/>
    <w:rsid w:val="00FC4E5F"/>
    <w:rsid w:val="00FC6602"/>
    <w:rsid w:val="00FC7350"/>
    <w:rsid w:val="00FC7E8C"/>
    <w:rsid w:val="00FD4775"/>
    <w:rsid w:val="00FE4F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0596F409"/>
  <w15:docId w15:val="{03EC0812-3FE0-4E98-8888-81EDCDEE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A97"/>
    <w:rPr>
      <w:rFonts w:asciiTheme="majorHAnsi" w:hAnsiTheme="maj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3BC"/>
    <w:pPr>
      <w:keepNext/>
      <w:keepLines/>
      <w:spacing w:before="320" w:after="0" w:line="240" w:lineRule="auto"/>
      <w:outlineLvl w:val="0"/>
    </w:pPr>
    <w:rPr>
      <w:rFonts w:eastAsiaTheme="majorEastAsia" w:cstheme="majorBidi"/>
      <w:b/>
      <w:color w:val="262626" w:themeColor="text1" w:themeTint="D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3BC"/>
    <w:pPr>
      <w:keepNext/>
      <w:keepLines/>
      <w:spacing w:before="200" w:line="240" w:lineRule="auto"/>
      <w:outlineLvl w:val="1"/>
    </w:pPr>
    <w:rPr>
      <w:rFonts w:eastAsiaTheme="majorEastAsia" w:cstheme="majorBidi"/>
      <w:b/>
      <w:color w:val="262626" w:themeColor="text1" w:themeTint="D9"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3BC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color w:val="262626" w:themeColor="text1" w:themeTint="D9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63BC"/>
    <w:pPr>
      <w:keepNext/>
      <w:keepLines/>
      <w:spacing w:before="160"/>
      <w:outlineLvl w:val="3"/>
    </w:pPr>
    <w:rPr>
      <w:rFonts w:eastAsiaTheme="majorEastAsia" w:cstheme="majorBidi"/>
      <w:b/>
      <w:color w:val="262626" w:themeColor="text1" w:themeTint="D9"/>
      <w:sz w:val="28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17BD"/>
    <w:pPr>
      <w:keepNext/>
      <w:keepLines/>
      <w:spacing w:before="40" w:after="0"/>
      <w:outlineLvl w:val="4"/>
    </w:pPr>
    <w:rPr>
      <w:rFonts w:eastAsiaTheme="majorEastAsia" w:cstheme="majorBidi"/>
      <w:color w:val="3B3059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1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3B3059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E17BD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59083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E17BD"/>
    <w:pPr>
      <w:keepNext/>
      <w:keepLines/>
      <w:spacing w:before="40" w:after="0"/>
      <w:outlineLvl w:val="7"/>
    </w:pPr>
    <w:rPr>
      <w:rFonts w:eastAsiaTheme="majorEastAsia" w:cstheme="majorBidi"/>
      <w:b/>
      <w:bCs/>
      <w:color w:val="3B3059" w:themeColor="text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E17BD"/>
    <w:pPr>
      <w:keepNext/>
      <w:keepLines/>
      <w:spacing w:before="40" w:after="0"/>
      <w:outlineLvl w:val="8"/>
    </w:pPr>
    <w:rPr>
      <w:rFonts w:eastAsiaTheme="majorEastAsia" w:cstheme="majorBidi"/>
      <w:b/>
      <w:bCs/>
      <w:i/>
      <w:iCs/>
      <w:color w:val="3B3059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2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8E17BD"/>
    <w:rPr>
      <w:rFonts w:asciiTheme="majorHAnsi" w:eastAsiaTheme="majorEastAsia" w:hAnsiTheme="majorHAnsi" w:cstheme="majorBidi"/>
      <w:color w:val="3B3059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8E17BD"/>
    <w:rPr>
      <w:rFonts w:asciiTheme="majorHAnsi" w:eastAsiaTheme="majorEastAsia" w:hAnsiTheme="majorHAnsi" w:cstheme="majorBidi"/>
      <w:i/>
      <w:iCs/>
      <w:color w:val="3B3059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8E17BD"/>
    <w:rPr>
      <w:rFonts w:asciiTheme="majorHAnsi" w:eastAsiaTheme="majorEastAsia" w:hAnsiTheme="majorHAnsi" w:cstheme="majorBidi"/>
      <w:i/>
      <w:iCs/>
      <w:color w:val="59083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sid w:val="008E17BD"/>
    <w:rPr>
      <w:rFonts w:asciiTheme="majorHAnsi" w:eastAsiaTheme="majorEastAsia" w:hAnsiTheme="majorHAnsi" w:cstheme="majorBidi"/>
      <w:b/>
      <w:bCs/>
      <w:color w:val="3B3059" w:themeColor="text2"/>
    </w:rPr>
  </w:style>
  <w:style w:type="character" w:customStyle="1" w:styleId="Heading9Char">
    <w:name w:val="Heading 9 Char"/>
    <w:basedOn w:val="DefaultParagraphFont"/>
    <w:link w:val="Heading9"/>
    <w:uiPriority w:val="9"/>
    <w:rsid w:val="008E17BD"/>
    <w:rPr>
      <w:rFonts w:asciiTheme="majorHAnsi" w:eastAsiaTheme="majorEastAsia" w:hAnsiTheme="majorHAnsi" w:cstheme="majorBidi"/>
      <w:b/>
      <w:bCs/>
      <w:i/>
      <w:iCs/>
      <w:color w:val="3B3059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17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8E17BD"/>
    <w:pPr>
      <w:spacing w:after="0" w:line="240" w:lineRule="auto"/>
      <w:contextualSpacing/>
    </w:pPr>
    <w:rPr>
      <w:rFonts w:eastAsiaTheme="majorEastAsia" w:cstheme="majorBidi"/>
      <w:color w:val="B3116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7BD"/>
    <w:rPr>
      <w:rFonts w:asciiTheme="majorHAnsi" w:eastAsiaTheme="majorEastAsia" w:hAnsiTheme="majorHAnsi" w:cstheme="majorBidi"/>
      <w:color w:val="B3116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7BD"/>
    <w:pPr>
      <w:numPr>
        <w:ilvl w:val="1"/>
      </w:numPr>
      <w:spacing w:line="240" w:lineRule="auto"/>
    </w:pPr>
    <w:rPr>
      <w:rFonts w:eastAsiaTheme="majorEastAsia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E17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E17BD"/>
    <w:rPr>
      <w:b/>
      <w:bCs/>
    </w:rPr>
  </w:style>
  <w:style w:type="character" w:styleId="Emphasis">
    <w:name w:val="Emphasis"/>
    <w:basedOn w:val="DefaultParagraphFont"/>
    <w:uiPriority w:val="20"/>
    <w:qFormat/>
    <w:rsid w:val="008E17BD"/>
    <w:rPr>
      <w:i/>
      <w:iCs/>
    </w:rPr>
  </w:style>
  <w:style w:type="paragraph" w:styleId="NoSpacing">
    <w:name w:val="No Spacing"/>
    <w:link w:val="NoSpacingChar"/>
    <w:uiPriority w:val="1"/>
    <w:qFormat/>
    <w:rsid w:val="008E17B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E17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7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7BD"/>
    <w:pPr>
      <w:pBdr>
        <w:left w:val="single" w:sz="18" w:space="12" w:color="B31166" w:themeColor="accent1"/>
      </w:pBdr>
      <w:spacing w:before="100" w:beforeAutospacing="1" w:line="300" w:lineRule="auto"/>
      <w:ind w:left="1224" w:right="1224"/>
    </w:pPr>
    <w:rPr>
      <w:rFonts w:eastAsiaTheme="majorEastAsia" w:cstheme="majorBidi"/>
      <w:color w:val="B3116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7BD"/>
    <w:rPr>
      <w:rFonts w:asciiTheme="majorHAnsi" w:eastAsiaTheme="majorEastAsia" w:hAnsiTheme="majorHAnsi" w:cstheme="majorBidi"/>
      <w:color w:val="B3116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E17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E17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E17BD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8E17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E17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17BD"/>
    <w:pPr>
      <w:outlineLvl w:val="9"/>
    </w:pPr>
  </w:style>
  <w:style w:type="paragraph" w:customStyle="1" w:styleId="DecimalAligned">
    <w:name w:val="Decimal Aligned"/>
    <w:basedOn w:val="Normal"/>
    <w:uiPriority w:val="40"/>
    <w:rsid w:val="003A3F41"/>
    <w:pPr>
      <w:tabs>
        <w:tab w:val="decimal" w:pos="360"/>
      </w:tabs>
    </w:pPr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3A3F41"/>
    <w:pPr>
      <w:spacing w:after="0" w:line="240" w:lineRule="auto"/>
    </w:pPr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A3F41"/>
    <w:rPr>
      <w:rFonts w:cs="Times New Roman"/>
      <w:sz w:val="20"/>
      <w:szCs w:val="20"/>
    </w:rPr>
  </w:style>
  <w:style w:type="table" w:styleId="LightShading-Accent1">
    <w:name w:val="Light Shading Accent 1"/>
    <w:basedOn w:val="TableNormal"/>
    <w:uiPriority w:val="60"/>
    <w:rsid w:val="003A3F41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8" w:space="0" w:color="B31166" w:themeColor="accent1"/>
        <w:bottom w:val="single" w:sz="8" w:space="0" w:color="B3116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</w:style>
  <w:style w:type="table" w:customStyle="1" w:styleId="GridTable1Light-Accent51">
    <w:name w:val="Grid Table 1 Light - Accent 51"/>
    <w:basedOn w:val="TableNormal"/>
    <w:uiPriority w:val="46"/>
    <w:rsid w:val="006F3F1E"/>
    <w:pPr>
      <w:spacing w:after="0" w:line="240" w:lineRule="auto"/>
    </w:pPr>
    <w:tblPr>
      <w:tblStyleRowBandSize w:val="1"/>
      <w:tblStyleColBandSize w:val="1"/>
      <w:tblBorders>
        <w:top w:val="single" w:sz="4" w:space="0" w:color="D6C3F9" w:themeColor="accent5" w:themeTint="66"/>
        <w:left w:val="single" w:sz="4" w:space="0" w:color="D6C3F9" w:themeColor="accent5" w:themeTint="66"/>
        <w:bottom w:val="single" w:sz="4" w:space="0" w:color="D6C3F9" w:themeColor="accent5" w:themeTint="66"/>
        <w:right w:val="single" w:sz="4" w:space="0" w:color="D6C3F9" w:themeColor="accent5" w:themeTint="66"/>
        <w:insideH w:val="single" w:sz="4" w:space="0" w:color="D6C3F9" w:themeColor="accent5" w:themeTint="66"/>
        <w:insideV w:val="single" w:sz="4" w:space="0" w:color="D6C3F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2A6F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A6F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86146B"/>
    <w:pPr>
      <w:spacing w:after="0" w:line="240" w:lineRule="auto"/>
    </w:pPr>
    <w:tblPr>
      <w:tblStyleRowBandSize w:val="1"/>
      <w:tblStyleColBandSize w:val="1"/>
      <w:tblBorders>
        <w:top w:val="single" w:sz="4" w:space="0" w:color="F6D4B0" w:themeColor="accent4" w:themeTint="66"/>
        <w:left w:val="single" w:sz="4" w:space="0" w:color="F6D4B0" w:themeColor="accent4" w:themeTint="66"/>
        <w:bottom w:val="single" w:sz="4" w:space="0" w:color="F6D4B0" w:themeColor="accent4" w:themeTint="66"/>
        <w:right w:val="single" w:sz="4" w:space="0" w:color="F6D4B0" w:themeColor="accent4" w:themeTint="66"/>
        <w:insideH w:val="single" w:sz="4" w:space="0" w:color="F6D4B0" w:themeColor="accent4" w:themeTint="66"/>
        <w:insideV w:val="single" w:sz="4" w:space="0" w:color="F6D4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1BE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E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A52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51">
    <w:name w:val="Plain Table 51"/>
    <w:basedOn w:val="TableNormal"/>
    <w:uiPriority w:val="45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31">
    <w:name w:val="Plain Table 31"/>
    <w:basedOn w:val="TableNormal"/>
    <w:uiPriority w:val="43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3116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3116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3116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3116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1">
    <w:name w:val="List Table 7 Colorful1"/>
    <w:basedOn w:val="TableNormal"/>
    <w:uiPriority w:val="52"/>
    <w:rsid w:val="00A52AC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A52AC0"/>
    <w:pPr>
      <w:spacing w:after="0" w:line="240" w:lineRule="auto"/>
    </w:pPr>
    <w:rPr>
      <w:color w:val="631AE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6BF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6BF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6BF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6BF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AE1FC" w:themeFill="accent5" w:themeFillTint="33"/>
      </w:tcPr>
    </w:tblStylePr>
    <w:tblStylePr w:type="band1Horz">
      <w:tblPr/>
      <w:tcPr>
        <w:shd w:val="clear" w:color="auto" w:fill="EAE1F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4" w:space="0" w:color="B31166" w:themeColor="accent1"/>
        <w:bottom w:val="single" w:sz="4" w:space="0" w:color="B3116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B3116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B3116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</w:style>
  <w:style w:type="table" w:customStyle="1" w:styleId="ListTable21">
    <w:name w:val="List Table 21"/>
    <w:basedOn w:val="TableNormal"/>
    <w:uiPriority w:val="47"/>
    <w:rsid w:val="00A52AC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961"/>
  </w:style>
  <w:style w:type="paragraph" w:styleId="Footer">
    <w:name w:val="footer"/>
    <w:basedOn w:val="Normal"/>
    <w:link w:val="Foot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961"/>
  </w:style>
  <w:style w:type="paragraph" w:styleId="ListParagraph">
    <w:name w:val="List Paragraph"/>
    <w:basedOn w:val="Normal"/>
    <w:uiPriority w:val="34"/>
    <w:qFormat/>
    <w:rsid w:val="006F3F1E"/>
    <w:pPr>
      <w:ind w:left="720"/>
      <w:contextualSpacing/>
    </w:pPr>
  </w:style>
  <w:style w:type="table" w:customStyle="1" w:styleId="ListTable2-Accent21">
    <w:name w:val="List Table 2 - Accent 21"/>
    <w:basedOn w:val="TableNormal"/>
    <w:uiPriority w:val="47"/>
    <w:rsid w:val="009169B7"/>
    <w:pPr>
      <w:spacing w:after="0" w:line="240" w:lineRule="auto"/>
    </w:pPr>
    <w:tblPr>
      <w:tblStyleRowBandSize w:val="1"/>
      <w:tblStyleColBandSize w:val="1"/>
      <w:tblBorders>
        <w:top w:val="single" w:sz="4" w:space="0" w:color="EE8AA8" w:themeColor="accent2" w:themeTint="99"/>
        <w:bottom w:val="single" w:sz="4" w:space="0" w:color="EE8AA8" w:themeColor="accent2" w:themeTint="99"/>
        <w:insideH w:val="single" w:sz="4" w:space="0" w:color="EE8AA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571A0D"/>
  </w:style>
  <w:style w:type="table" w:customStyle="1" w:styleId="ListTable1Light1">
    <w:name w:val="List Table 1 Light1"/>
    <w:basedOn w:val="TableNormal"/>
    <w:uiPriority w:val="46"/>
    <w:rsid w:val="00546F7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rsid w:val="0058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new_project\cm-services\cm-api\src\main\resources\templates\audit-soc2-re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468af50-2ec5-4b43-a5a4-a5d65c45ff79">
      <Terms xmlns="http://schemas.microsoft.com/office/infopath/2007/PartnerControls"/>
    </lcf76f155ced4ddcb4097134ff3c332f>
    <TaxCatchAll xmlns="e385d5ea-9f27-4fc8-88e0-06cfbc0265fb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5EFD2C44BBDB41B13A9B25ED99B811" ma:contentTypeVersion="19" ma:contentTypeDescription="Create a new document." ma:contentTypeScope="" ma:versionID="5e83636f51d2eb0a9e2156d014dafa0d">
  <xsd:schema xmlns:xsd="http://www.w3.org/2001/XMLSchema" xmlns:xs="http://www.w3.org/2001/XMLSchema" xmlns:p="http://schemas.microsoft.com/office/2006/metadata/properties" xmlns:ns1="http://schemas.microsoft.com/sharepoint/v3" xmlns:ns2="6468af50-2ec5-4b43-a5a4-a5d65c45ff79" xmlns:ns3="e385d5ea-9f27-4fc8-88e0-06cfbc0265fb" targetNamespace="http://schemas.microsoft.com/office/2006/metadata/properties" ma:root="true" ma:fieldsID="8dcfcf7bd8e9cdd1a4c6779aef346d83" ns1:_="" ns2:_="" ns3:_="">
    <xsd:import namespace="http://schemas.microsoft.com/sharepoint/v3"/>
    <xsd:import namespace="6468af50-2ec5-4b43-a5a4-a5d65c45ff79"/>
    <xsd:import namespace="e385d5ea-9f27-4fc8-88e0-06cfbc0265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8af50-2ec5-4b43-a5a4-a5d65c45ff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3e47493-ac23-430c-93e3-830510499e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5d5ea-9f27-4fc8-88e0-06cfbc0265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14d4bd2-ea83-4025-8646-0ce6038b97ce}" ma:internalName="TaxCatchAll" ma:showField="CatchAllData" ma:web="e385d5ea-9f27-4fc8-88e0-06cfbc0265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2B8763-430F-4214-8451-DCA224B95D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10ECFA-41B4-4FEE-8812-E6BA13283B3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468af50-2ec5-4b43-a5a4-a5d65c45ff79"/>
    <ds:schemaRef ds:uri="e385d5ea-9f27-4fc8-88e0-06cfbc0265fb"/>
  </ds:schemaRefs>
</ds:datastoreItem>
</file>

<file path=customXml/itemProps3.xml><?xml version="1.0" encoding="utf-8"?>
<ds:datastoreItem xmlns:ds="http://schemas.openxmlformats.org/officeDocument/2006/customXml" ds:itemID="{C0BF6503-809C-4899-8C57-339000132C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9D5975-125D-4740-BAD7-FA1017E68B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468af50-2ec5-4b43-a5a4-a5d65c45ff79"/>
    <ds:schemaRef ds:uri="e385d5ea-9f27-4fc8-88e0-06cfbc0265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audit-soc2-report</Template>
  <TotalTime>98</TotalTime>
  <Pages>2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Alexandros Neofytou</cp:lastModifiedBy>
  <cp:revision>81</cp:revision>
  <dcterms:created xsi:type="dcterms:W3CDTF">2020-01-14T13:16:00Z</dcterms:created>
  <dcterms:modified xsi:type="dcterms:W3CDTF">2025-08-05T08:49:00Z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7fafe2b2c19b2989677a3781f63674779571958b04bf4536054819ea27f1f10e</vt:lpwstr>
  </property>
  <property fmtid="{D5CDD505-2E9C-101B-9397-08002B2CF9AE}" pid="3" name="ContentTypeId">
    <vt:lpwstr>0x010100E55EFD2C44BBDB41B13A9B25ED99B811</vt:lpwstr>
  </property>
</Properties>
</file>