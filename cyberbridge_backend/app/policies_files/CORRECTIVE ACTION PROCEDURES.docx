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3FA462D" w14:textId="4E178C49" w:rsidR="002308B5" w:rsidRDefault="009E5501">
      <w:pPr>
        <w:jc w:val="center"/>
      </w:pPr>
      <w:r>
        <w:br/>
      </w:r>
      <w:r>
        <w:rPr>
          <w:noProof/>
        </w:rPr>
        <w:t xml:space="preserve">&lt;Add Company Logo&gt; </w:t>
      </w:r>
    </w:p>
    <w:p w14:paraId="7362FCD1" w14:textId="77777777" w:rsidR="002308B5" w:rsidRDefault="002308B5"/>
    <w:p w14:paraId="4449FFAE" w14:textId="77777777" w:rsidR="00233190" w:rsidRDefault="009E5501">
      <w:r>
        <w:rPr>
          <w:noProof/>
        </w:rPr>
        <w:pict w14:anchorId="31419110">
          <v:group id="Group 114" o:spid="_x0000_s1026" style="position:absolute;margin-left:33.1pt;margin-top:21.75pt;width:17.25pt;height:765.4pt;z-index:251658240;mso-width-percent:29;mso-height-percent:909;mso-position-horizontal-relative:page;mso-position-vertical-relative:page;mso-width-percent:29;mso-height-percent:909" coordsize="2286,91440">
            <v:rect id="Rectangle 115" o:spid="_x0000_s1027" style="position:absolute;width:2286;height:87820;visibility:visible;v-text-anchor:middle" filled="f" stroked="f" strokeweight="1.5pt">
              <v:stroke endcap="round"/>
            </v:rect>
            <v:rect id="Rectangle 116" o:spid="_x0000_s1028" style="position:absolute;top:89154;width:2286;height:2286;visibility:visible;v-text-anchor:middle" filled="f" stroked="f" strokeweight="1.5pt">
              <v:stroke endcap="round"/>
              <o:lock v:ext="edit" aspectratio="t"/>
            </v:rect>
            <w10:wrap anchorx="page" anchory="page"/>
          </v:group>
        </w:pict>
      </w:r>
    </w:p>
    <w:tbl>
      <w:tblPr>
        <w:tblStyle w:val="GridTable1Light-Accent41"/>
        <w:tblpPr w:leftFromText="180" w:rightFromText="180" w:vertAnchor="text" w:horzAnchor="margin" w:tblpY="7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80" w:firstRow="0" w:lastRow="0" w:firstColumn="1" w:lastColumn="0" w:noHBand="1" w:noVBand="1"/>
      </w:tblPr>
      <w:tblGrid>
        <w:gridCol w:w="3600"/>
        <w:gridCol w:w="4860"/>
      </w:tblGrid>
      <w:tr w:rsidR="002308B5" w14:paraId="41919F51" w14:textId="77777777" w:rsidTr="002308B5">
        <w:trPr>
          <w:gridAfter w:val="1"/>
          <w:wAfter w:w="486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65E29C43" w14:textId="77777777" w:rsidR="006E64F3" w:rsidRPr="0003272A" w:rsidRDefault="006E64F3" w:rsidP="00F23DC4">
            <w:pPr>
              <w:spacing w:line="360" w:lineRule="auto"/>
              <w:rPr>
                <w:rStyle w:val="BookTitle"/>
              </w:rPr>
            </w:pPr>
          </w:p>
        </w:tc>
      </w:tr>
      <w:tr w:rsidR="002308B5" w14:paraId="60D776CA" w14:textId="77777777" w:rsidTr="002308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0A99AC43" w14:textId="77777777" w:rsidR="00F23DC4" w:rsidRPr="0003272A" w:rsidRDefault="009E5501" w:rsidP="008E17BD">
            <w:pPr>
              <w:rPr>
                <w:rStyle w:val="BookTitle"/>
                <w:color w:val="808080" w:themeColor="background1" w:themeShade="80"/>
              </w:rPr>
            </w:pPr>
            <w:r w:rsidRPr="0003272A">
              <w:rPr>
                <w:rStyle w:val="BookTitle"/>
                <w:b/>
                <w:bCs/>
                <w:color w:val="808080" w:themeColor="background1" w:themeShade="80"/>
              </w:rPr>
              <w:t xml:space="preserve">Last Update Date </w:t>
            </w:r>
          </w:p>
        </w:tc>
        <w:tc>
          <w:tcPr>
            <w:tcW w:w="4860" w:type="dxa"/>
          </w:tcPr>
          <w:p w14:paraId="447244E8" w14:textId="6509EB00" w:rsidR="00F23DC4" w:rsidRDefault="009E5501" w:rsidP="008E17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okTitle"/>
                <w:color w:val="808080" w:themeColor="background1" w:themeShade="80"/>
              </w:rPr>
            </w:pPr>
            <w:r>
              <w:rPr>
                <w:rStyle w:val="BookTitle"/>
                <w:color w:val="808080" w:themeColor="background1" w:themeShade="80"/>
              </w:rPr>
              <w:t>&lt;Last Update Date&gt;</w:t>
            </w:r>
          </w:p>
          <w:p w14:paraId="6ECA4574" w14:textId="77777777" w:rsidR="003F04EF" w:rsidRPr="0003272A" w:rsidRDefault="003F04EF" w:rsidP="008E17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okTitle"/>
                <w:color w:val="808080" w:themeColor="background1" w:themeShade="80"/>
              </w:rPr>
            </w:pPr>
          </w:p>
        </w:tc>
      </w:tr>
      <w:tr w:rsidR="002308B5" w14:paraId="44040F89" w14:textId="77777777" w:rsidTr="002308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44F502C4" w14:textId="77777777" w:rsidR="00F23DC4" w:rsidRPr="0003272A" w:rsidRDefault="009E5501" w:rsidP="008E17BD">
            <w:pPr>
              <w:rPr>
                <w:rStyle w:val="BookTitle"/>
                <w:color w:val="808080" w:themeColor="background1" w:themeShade="80"/>
              </w:rPr>
            </w:pPr>
            <w:r w:rsidRPr="0003272A">
              <w:rPr>
                <w:rStyle w:val="BookTitle"/>
                <w:b/>
                <w:bCs/>
                <w:color w:val="808080" w:themeColor="background1" w:themeShade="80"/>
              </w:rPr>
              <w:t>Owner</w:t>
            </w:r>
          </w:p>
        </w:tc>
        <w:tc>
          <w:tcPr>
            <w:tcW w:w="4860" w:type="dxa"/>
          </w:tcPr>
          <w:p w14:paraId="7C642B84" w14:textId="49958A83" w:rsidR="00F23DC4" w:rsidRDefault="009E5501" w:rsidP="008E17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okTitle"/>
                <w:color w:val="808080" w:themeColor="background1" w:themeShade="80"/>
              </w:rPr>
            </w:pPr>
            <w:r>
              <w:rPr>
                <w:rStyle w:val="BookTitle"/>
                <w:color w:val="808080" w:themeColor="background1" w:themeShade="80"/>
              </w:rPr>
              <w:t>&lt;Owner&gt;</w:t>
            </w:r>
          </w:p>
          <w:p w14:paraId="0677FBD0" w14:textId="77777777" w:rsidR="00F82934" w:rsidRPr="0003272A" w:rsidRDefault="00F82934" w:rsidP="008E17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okTitle"/>
                <w:color w:val="808080" w:themeColor="background1" w:themeShade="80"/>
              </w:rPr>
            </w:pPr>
          </w:p>
        </w:tc>
      </w:tr>
      <w:tr w:rsidR="002308B5" w14:paraId="17687FE0" w14:textId="77777777" w:rsidTr="002308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3EE4B00A" w14:textId="5C9E90C1" w:rsidR="00F82934" w:rsidRPr="0003272A" w:rsidRDefault="009E5501" w:rsidP="00F82934">
            <w:pPr>
              <w:rPr>
                <w:rStyle w:val="BookTitle"/>
                <w:color w:val="808080" w:themeColor="background1" w:themeShade="80"/>
              </w:rPr>
            </w:pPr>
            <w:r>
              <w:rPr>
                <w:rStyle w:val="BookTitle"/>
                <w:b/>
                <w:bCs/>
                <w:color w:val="808080" w:themeColor="background1" w:themeShade="80"/>
              </w:rPr>
              <w:t>Status</w:t>
            </w:r>
          </w:p>
        </w:tc>
        <w:tc>
          <w:tcPr>
            <w:tcW w:w="4860" w:type="dxa"/>
          </w:tcPr>
          <w:p w14:paraId="66424546" w14:textId="0B3B5DF9" w:rsidR="00F82934" w:rsidRPr="0003272A" w:rsidRDefault="009E5501" w:rsidP="00F829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okTitle"/>
                <w:color w:val="808080" w:themeColor="background1" w:themeShade="80"/>
              </w:rPr>
            </w:pPr>
            <w:r>
              <w:rPr>
                <w:rStyle w:val="BookTitle"/>
                <w:color w:val="808080" w:themeColor="background1" w:themeShade="80"/>
              </w:rPr>
              <w:t>&lt;Status&gt;</w:t>
            </w:r>
          </w:p>
        </w:tc>
      </w:tr>
    </w:tbl>
    <w:p w14:paraId="6AD4E4B7" w14:textId="77777777" w:rsidR="00546F7A" w:rsidRDefault="00546F7A"/>
    <w:p w14:paraId="04573A8B" w14:textId="77777777" w:rsidR="00546F7A" w:rsidRDefault="00546F7A"/>
    <w:p w14:paraId="216D95EE" w14:textId="77777777" w:rsidR="00546F7A" w:rsidRDefault="00546F7A"/>
    <w:p w14:paraId="7A7BF047" w14:textId="05558F33" w:rsidR="00546F7A" w:rsidRDefault="00546F7A"/>
    <w:p w14:paraId="009AAA0D" w14:textId="77777777" w:rsidR="00F82934" w:rsidRDefault="00F82934">
      <w:pPr>
        <w:rPr>
          <w:color w:val="595959" w:themeColor="text1" w:themeTint="A6"/>
          <w:szCs w:val="18"/>
        </w:rPr>
      </w:pPr>
    </w:p>
    <w:p w14:paraId="19B76CD1" w14:textId="77777777" w:rsidR="00F82934" w:rsidRPr="00233190" w:rsidRDefault="00F82934">
      <w:pPr>
        <w:rPr>
          <w:color w:val="595959" w:themeColor="text1" w:themeTint="A6"/>
          <w:sz w:val="18"/>
          <w:szCs w:val="18"/>
        </w:rPr>
      </w:pPr>
    </w:p>
    <w:tbl>
      <w:tblPr>
        <w:tblStyle w:val="ListTable2-Accent21"/>
        <w:tblpPr w:leftFromText="180" w:rightFromText="180" w:vertAnchor="text" w:horzAnchor="margin" w:tblpY="72"/>
        <w:tblW w:w="0" w:type="auto"/>
        <w:tblLook w:val="0680" w:firstRow="0" w:lastRow="0" w:firstColumn="1" w:lastColumn="0" w:noHBand="1" w:noVBand="1"/>
      </w:tblPr>
      <w:tblGrid>
        <w:gridCol w:w="8610"/>
      </w:tblGrid>
      <w:tr w:rsidR="002308B5" w14:paraId="67823647" w14:textId="77777777" w:rsidTr="002308B5">
        <w:trPr>
          <w:trHeight w:val="1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FBDDA83" w14:textId="77777777" w:rsidR="00921133" w:rsidRDefault="009E5501" w:rsidP="008E17BD">
            <w:pPr>
              <w:pStyle w:val="Title"/>
              <w:rPr>
                <w:rStyle w:val="BookTitle"/>
                <w:color w:val="262626" w:themeColor="text1" w:themeTint="D9"/>
                <w:sz w:val="72"/>
                <w:szCs w:val="72"/>
              </w:rPr>
            </w:pPr>
            <w:r w:rsidRPr="001663BC">
              <w:rPr>
                <w:rStyle w:val="BookTitle"/>
                <w:color w:val="262626" w:themeColor="text1" w:themeTint="D9"/>
                <w:sz w:val="72"/>
                <w:szCs w:val="72"/>
              </w:rPr>
              <w:t>Corrective action procedures</w:t>
            </w:r>
          </w:p>
          <w:p w14:paraId="3174C435" w14:textId="77777777" w:rsidR="00354146" w:rsidRDefault="00354146" w:rsidP="00354146"/>
          <w:p w14:paraId="6797FF64" w14:textId="77777777" w:rsidR="00354146" w:rsidRDefault="00354146" w:rsidP="00354146"/>
          <w:p w14:paraId="4D2D8CDF" w14:textId="77777777" w:rsidR="00FA1F45" w:rsidRDefault="00FA1F45" w:rsidP="000607F3">
            <w:pPr>
              <w:rPr>
                <w:rStyle w:val="BookTitle"/>
                <w:sz w:val="28"/>
                <w:szCs w:val="28"/>
              </w:rPr>
            </w:pPr>
          </w:p>
        </w:tc>
      </w:tr>
    </w:tbl>
    <w:p w14:paraId="3B66ECA7" w14:textId="77777777" w:rsidR="002308B5" w:rsidRDefault="002308B5"/>
    <w:p w14:paraId="76919456" w14:textId="77777777" w:rsidR="002308B5" w:rsidRDefault="009E5501">
      <w:r>
        <w:t>Approval History</w:t>
      </w:r>
    </w:p>
    <w:p w14:paraId="49F4A6FF" w14:textId="77777777" w:rsidR="002308B5" w:rsidRDefault="002308B5"/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3078"/>
        <w:gridCol w:w="3079"/>
        <w:gridCol w:w="3079"/>
      </w:tblGrid>
      <w:tr w:rsidR="002308B5" w14:paraId="233724C2" w14:textId="77777777">
        <w:tc>
          <w:tcPr>
            <w:tcW w:w="0" w:type="auto"/>
            <w:shd w:val="clear" w:color="auto" w:fill="B2B2B2"/>
          </w:tcPr>
          <w:p w14:paraId="49B752F0" w14:textId="77777777" w:rsidR="002308B5" w:rsidRDefault="009E5501">
            <w:pPr>
              <w:spacing w:before="12" w:after="12"/>
              <w:jc w:val="center"/>
            </w:pPr>
            <w:r>
              <w:rPr>
                <w:b/>
              </w:rPr>
              <w:t>Version</w:t>
            </w:r>
          </w:p>
        </w:tc>
        <w:tc>
          <w:tcPr>
            <w:tcW w:w="0" w:type="auto"/>
            <w:shd w:val="clear" w:color="auto" w:fill="B2B2B2"/>
          </w:tcPr>
          <w:p w14:paraId="18F593E9" w14:textId="77777777" w:rsidR="002308B5" w:rsidRDefault="009E5501">
            <w:pPr>
              <w:spacing w:before="12" w:after="12"/>
              <w:jc w:val="center"/>
            </w:pPr>
            <w:r>
              <w:rPr>
                <w:b/>
              </w:rPr>
              <w:t>Approved By</w:t>
            </w:r>
          </w:p>
        </w:tc>
        <w:tc>
          <w:tcPr>
            <w:tcW w:w="0" w:type="auto"/>
            <w:shd w:val="clear" w:color="auto" w:fill="B2B2B2"/>
          </w:tcPr>
          <w:p w14:paraId="20381981" w14:textId="77777777" w:rsidR="002308B5" w:rsidRDefault="009E5501">
            <w:pPr>
              <w:spacing w:before="12" w:after="12"/>
              <w:jc w:val="center"/>
            </w:pPr>
            <w:r>
              <w:rPr>
                <w:b/>
              </w:rPr>
              <w:t>Approved On</w:t>
            </w:r>
          </w:p>
        </w:tc>
      </w:tr>
      <w:tr w:rsidR="002308B5" w14:paraId="1BB48D42" w14:textId="77777777">
        <w:tc>
          <w:tcPr>
            <w:tcW w:w="25" w:type="pct"/>
          </w:tcPr>
          <w:p w14:paraId="1589F77A" w14:textId="77777777" w:rsidR="002308B5" w:rsidRDefault="009E5501">
            <w:pPr>
              <w:spacing w:after="0"/>
              <w:jc w:val="center"/>
            </w:pPr>
            <w:r>
              <w:t>1.0</w:t>
            </w:r>
          </w:p>
        </w:tc>
        <w:tc>
          <w:tcPr>
            <w:tcW w:w="25" w:type="pct"/>
          </w:tcPr>
          <w:p w14:paraId="68E7C45B" w14:textId="51B3302E" w:rsidR="002308B5" w:rsidRDefault="009E5501">
            <w:pPr>
              <w:spacing w:after="0"/>
              <w:jc w:val="center"/>
            </w:pPr>
            <w:r>
              <w:t>&lt;Approver&gt;</w:t>
            </w:r>
          </w:p>
        </w:tc>
        <w:tc>
          <w:tcPr>
            <w:tcW w:w="25" w:type="pct"/>
          </w:tcPr>
          <w:p w14:paraId="1E64CA60" w14:textId="32CEFDE3" w:rsidR="002308B5" w:rsidRDefault="009E5501">
            <w:pPr>
              <w:spacing w:after="0"/>
              <w:jc w:val="center"/>
            </w:pPr>
            <w:r>
              <w:t>&lt;Date of Approval&gt;</w:t>
            </w:r>
          </w:p>
        </w:tc>
      </w:tr>
    </w:tbl>
    <w:p w14:paraId="789BE248" w14:textId="77777777" w:rsidR="002308B5" w:rsidRDefault="002308B5"/>
    <w:p w14:paraId="0F44E509" w14:textId="77777777" w:rsidR="002308B5" w:rsidRDefault="002308B5"/>
    <w:p w14:paraId="1CD9A647" w14:textId="77777777" w:rsidR="005F2BA3" w:rsidRPr="00DF4AB3" w:rsidRDefault="005F2BA3">
      <w:pPr>
        <w:rPr>
          <w:b/>
          <w:bCs/>
          <w:szCs w:val="24"/>
        </w:rPr>
      </w:pPr>
    </w:p>
    <w:p w14:paraId="61134DEE" w14:textId="77777777" w:rsidR="002308B5" w:rsidRDefault="002308B5"/>
    <w:p w14:paraId="1DCFACFE" w14:textId="77777777" w:rsidR="005F2BA3" w:rsidRPr="00DF4AB3" w:rsidRDefault="005F2BA3" w:rsidP="003B7A0E">
      <w:pPr>
        <w:rPr>
          <w:b/>
          <w:bCs/>
          <w:szCs w:val="24"/>
        </w:rPr>
      </w:pPr>
    </w:p>
    <w:p w14:paraId="3CA17E20" w14:textId="77777777" w:rsidR="002308B5" w:rsidRDefault="009E5501">
      <w:pPr>
        <w:pStyle w:val="Heading3"/>
        <w:divId w:val="663762322"/>
        <w:rPr>
          <w:rFonts w:ascii="Calibri" w:eastAsia="Times New Roman" w:hAnsi="Calibri"/>
        </w:rPr>
      </w:pPr>
      <w:r>
        <w:rPr>
          <w:rFonts w:ascii="Calibri" w:eastAsia="Times New Roman" w:hAnsi="Calibri"/>
        </w:rPr>
        <w:t>Corrective Action Workflow</w:t>
      </w:r>
    </w:p>
    <w:p w14:paraId="1A706339" w14:textId="77777777" w:rsidR="002308B5" w:rsidRDefault="009E5501">
      <w:pPr>
        <w:pStyle w:val="NormalWeb"/>
        <w:divId w:val="663762322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> </w:t>
      </w:r>
    </w:p>
    <w:p w14:paraId="649B5420" w14:textId="239F756E" w:rsidR="002308B5" w:rsidRDefault="009E5501">
      <w:pPr>
        <w:pStyle w:val="NormalWeb"/>
        <w:divId w:val="663762322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>At &lt;</w:t>
      </w:r>
      <w:proofErr w:type="spellStart"/>
      <w:r>
        <w:rPr>
          <w:rFonts w:ascii="Calibri" w:hAnsi="Calibri"/>
          <w:sz w:val="23"/>
          <w:szCs w:val="23"/>
        </w:rPr>
        <w:t>Company_Name</w:t>
      </w:r>
      <w:proofErr w:type="spellEnd"/>
      <w:r>
        <w:rPr>
          <w:rFonts w:ascii="Calibri" w:hAnsi="Calibri"/>
          <w:sz w:val="23"/>
          <w:szCs w:val="23"/>
        </w:rPr>
        <w:t>&gt;</w:t>
      </w:r>
      <w:r>
        <w:rPr>
          <w:rFonts w:ascii="Calibri" w:hAnsi="Calibri"/>
          <w:sz w:val="23"/>
          <w:szCs w:val="23"/>
        </w:rPr>
        <w:t>, the following workflow is in place for implementing preventive actions when nonconformity is found during audits or other reviews.</w:t>
      </w:r>
    </w:p>
    <w:p w14:paraId="35F74856" w14:textId="77777777" w:rsidR="002308B5" w:rsidRDefault="009E5501">
      <w:pPr>
        <w:pStyle w:val="NormalWeb"/>
        <w:divId w:val="663762322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>This document also provides details for recording, investigating, and addressing non-conformities. </w:t>
      </w:r>
    </w:p>
    <w:p w14:paraId="6A9ED69E" w14:textId="77777777" w:rsidR="002308B5" w:rsidRDefault="009E5501">
      <w:pPr>
        <w:pStyle w:val="NormalWeb"/>
        <w:divId w:val="663762322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> </w:t>
      </w:r>
    </w:p>
    <w:p w14:paraId="6A9C6142" w14:textId="77777777" w:rsidR="002308B5" w:rsidRDefault="009E5501">
      <w:pPr>
        <w:divId w:val="663762322"/>
        <w:rPr>
          <w:rFonts w:ascii="Calibri" w:eastAsia="Times New Roman" w:hAnsi="Calibri"/>
          <w:sz w:val="23"/>
          <w:szCs w:val="23"/>
        </w:rPr>
      </w:pPr>
      <w:r>
        <w:rPr>
          <w:rFonts w:ascii="Calibri" w:eastAsia="Times New Roman" w:hAnsi="Calibri"/>
          <w:sz w:val="23"/>
          <w:szCs w:val="23"/>
        </w:rPr>
        <w:lastRenderedPageBreak/>
        <w:pict w14:anchorId="6195793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00.65pt;height:814.35pt">
            <v:imagedata r:id="rId11" o:title=""/>
          </v:shape>
        </w:pict>
      </w:r>
    </w:p>
    <w:p w14:paraId="6AB3144E" w14:textId="77777777" w:rsidR="002308B5" w:rsidRDefault="009E5501">
      <w:pPr>
        <w:pStyle w:val="NormalWeb"/>
        <w:divId w:val="663762322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lastRenderedPageBreak/>
        <w:t> </w:t>
      </w:r>
    </w:p>
    <w:p w14:paraId="731EE866" w14:textId="77777777" w:rsidR="002308B5" w:rsidRDefault="009E5501">
      <w:pPr>
        <w:pStyle w:val="NormalWeb"/>
        <w:divId w:val="663762322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> </w:t>
      </w:r>
    </w:p>
    <w:p w14:paraId="03C678C2" w14:textId="77777777" w:rsidR="002308B5" w:rsidRDefault="009E5501">
      <w:pPr>
        <w:pStyle w:val="NormalWeb"/>
        <w:divId w:val="663762322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 xml:space="preserve">You can edit the diagram above </w:t>
      </w:r>
      <w:hyperlink r:id="rId12" w:tgtFrame="_blank" w:history="1">
        <w:r>
          <w:rPr>
            <w:rStyle w:val="Hyperlink"/>
            <w:rFonts w:ascii="Calibri" w:hAnsi="Calibri"/>
            <w:sz w:val="23"/>
            <w:szCs w:val="23"/>
          </w:rPr>
          <w:t>here. </w:t>
        </w:r>
      </w:hyperlink>
    </w:p>
    <w:p w14:paraId="70136CEF" w14:textId="77777777" w:rsidR="002308B5" w:rsidRDefault="009E5501">
      <w:pPr>
        <w:pStyle w:val="NormalWeb"/>
        <w:divId w:val="663762322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> </w:t>
      </w:r>
    </w:p>
    <w:p w14:paraId="34471173" w14:textId="77777777" w:rsidR="002308B5" w:rsidRDefault="009E5501">
      <w:pPr>
        <w:pStyle w:val="Heading4"/>
        <w:divId w:val="663762322"/>
        <w:rPr>
          <w:rFonts w:ascii="Calibri" w:eastAsia="Times New Roman" w:hAnsi="Calibri"/>
          <w:sz w:val="23"/>
          <w:szCs w:val="23"/>
        </w:rPr>
      </w:pPr>
      <w:r>
        <w:rPr>
          <w:rFonts w:ascii="Calibri" w:eastAsia="Times New Roman" w:hAnsi="Calibri"/>
          <w:sz w:val="23"/>
          <w:szCs w:val="23"/>
        </w:rPr>
        <w:t>Sample Corrective Action Log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"/>
        <w:gridCol w:w="954"/>
        <w:gridCol w:w="853"/>
        <w:gridCol w:w="610"/>
        <w:gridCol w:w="1107"/>
        <w:gridCol w:w="933"/>
        <w:gridCol w:w="1041"/>
        <w:gridCol w:w="987"/>
        <w:gridCol w:w="1211"/>
        <w:gridCol w:w="1211"/>
      </w:tblGrid>
      <w:tr w:rsidR="002308B5" w14:paraId="24F6423D" w14:textId="77777777">
        <w:trPr>
          <w:divId w:val="663762322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752FBD" w14:textId="77777777" w:rsidR="002308B5" w:rsidRDefault="009E5501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B519AA" w14:textId="77777777" w:rsidR="002308B5" w:rsidRDefault="009E5501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>Type of Non-Conformity (Audit, Review, Internal Audit etc)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A6447C" w14:textId="77777777" w:rsidR="002308B5" w:rsidRDefault="009E5501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>Reported By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9E0597" w14:textId="77777777" w:rsidR="002308B5" w:rsidRDefault="009E5501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4942B4" w14:textId="77777777" w:rsidR="002308B5" w:rsidRDefault="009E5501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>Details  (More details about the NC)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90CCDB" w14:textId="77777777" w:rsidR="002308B5" w:rsidRDefault="009E5501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>Immediate Action (Quick fix for NC)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0FC2C0" w14:textId="77777777" w:rsidR="002308B5" w:rsidRDefault="009E5501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>Investigation (Root cause analysis)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AF2DBE" w14:textId="77777777" w:rsidR="002308B5" w:rsidRDefault="009E5501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>References (Artifacts, tickets, links with more information about NC)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7AC4BD" w14:textId="77777777" w:rsidR="002308B5" w:rsidRDefault="009E5501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>Implementation / Preventive Action (Final preventive action taken to address the NC)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DA6405" w14:textId="77777777" w:rsidR="002308B5" w:rsidRDefault="009E5501">
            <w:pPr>
              <w:pStyle w:val="NormalWeb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Implementation Effective?</w:t>
            </w:r>
          </w:p>
          <w:p w14:paraId="713BFA17" w14:textId="77777777" w:rsidR="002308B5" w:rsidRDefault="009E5501">
            <w:pPr>
              <w:pStyle w:val="NormalWeb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(Retest results)</w:t>
            </w:r>
          </w:p>
        </w:tc>
      </w:tr>
      <w:tr w:rsidR="002308B5" w14:paraId="2079D030" w14:textId="77777777">
        <w:trPr>
          <w:divId w:val="663762322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57D7A2" w14:textId="77777777" w:rsidR="002308B5" w:rsidRDefault="009E5501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F8218A" w14:textId="77777777" w:rsidR="002308B5" w:rsidRDefault="009E5501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2B941B" w14:textId="77777777" w:rsidR="002308B5" w:rsidRDefault="009E5501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DDBC01" w14:textId="77777777" w:rsidR="002308B5" w:rsidRDefault="009E5501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82574B" w14:textId="77777777" w:rsidR="002308B5" w:rsidRDefault="009E5501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5BA56D" w14:textId="77777777" w:rsidR="002308B5" w:rsidRDefault="009E5501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E5FD84" w14:textId="77777777" w:rsidR="002308B5" w:rsidRDefault="009E5501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3BB6A0" w14:textId="77777777" w:rsidR="002308B5" w:rsidRDefault="009E5501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D9F3C3" w14:textId="77777777" w:rsidR="002308B5" w:rsidRDefault="009E5501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695F4C" w14:textId="77777777" w:rsidR="002308B5" w:rsidRDefault="009E5501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> </w:t>
            </w:r>
          </w:p>
        </w:tc>
      </w:tr>
      <w:tr w:rsidR="002308B5" w14:paraId="2F21FA19" w14:textId="77777777">
        <w:trPr>
          <w:divId w:val="663762322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34725D" w14:textId="77777777" w:rsidR="002308B5" w:rsidRDefault="009E5501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144B15" w14:textId="77777777" w:rsidR="002308B5" w:rsidRDefault="009E5501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910A52" w14:textId="77777777" w:rsidR="002308B5" w:rsidRDefault="009E5501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45AD48" w14:textId="77777777" w:rsidR="002308B5" w:rsidRDefault="009E5501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156432" w14:textId="77777777" w:rsidR="002308B5" w:rsidRDefault="009E5501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B19F1E" w14:textId="77777777" w:rsidR="002308B5" w:rsidRDefault="009E5501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320A48" w14:textId="77777777" w:rsidR="002308B5" w:rsidRDefault="009E5501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C13178" w14:textId="77777777" w:rsidR="002308B5" w:rsidRDefault="009E5501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937CBE" w14:textId="77777777" w:rsidR="002308B5" w:rsidRDefault="009E5501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256F0C" w14:textId="77777777" w:rsidR="002308B5" w:rsidRDefault="009E5501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> </w:t>
            </w:r>
          </w:p>
        </w:tc>
      </w:tr>
    </w:tbl>
    <w:p w14:paraId="458469A6" w14:textId="77777777" w:rsidR="002308B5" w:rsidRDefault="009E5501">
      <w:pPr>
        <w:pStyle w:val="NormalWeb"/>
        <w:divId w:val="663762322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>The above log can also be maintained in individual documents for each reported Non-Conformity.</w:t>
      </w:r>
    </w:p>
    <w:p w14:paraId="03D5D39C" w14:textId="77777777" w:rsidR="002308B5" w:rsidRDefault="002308B5"/>
    <w:p w14:paraId="3D23B408" w14:textId="77777777" w:rsidR="002308B5" w:rsidRDefault="002308B5"/>
    <w:p w14:paraId="346B3C77" w14:textId="77777777" w:rsidR="0058209B" w:rsidRPr="00BC5D7F" w:rsidRDefault="0058209B" w:rsidP="00A52C45"/>
    <w:sectPr w:rsidR="0058209B" w:rsidRPr="00BC5D7F" w:rsidSect="001C6AF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0" w:h="16840" w:code="9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DF699" w14:textId="77777777" w:rsidR="002B29FB" w:rsidRDefault="009E5501" w:rsidP="00E02961">
      <w:pPr>
        <w:spacing w:after="0" w:line="240" w:lineRule="auto"/>
      </w:pPr>
      <w:r>
        <w:separator/>
      </w:r>
    </w:p>
    <w:p w14:paraId="7AAA1229" w14:textId="77777777" w:rsidR="002B29FB" w:rsidRDefault="002B29FB"/>
    <w:p w14:paraId="6987B324" w14:textId="77777777" w:rsidR="002B29FB" w:rsidRDefault="002B29FB"/>
  </w:endnote>
  <w:endnote w:type="continuationSeparator" w:id="0">
    <w:p w14:paraId="4126B278" w14:textId="77777777" w:rsidR="002B29FB" w:rsidRDefault="009E5501" w:rsidP="00E02961">
      <w:pPr>
        <w:spacing w:after="0" w:line="240" w:lineRule="auto"/>
      </w:pPr>
      <w:r>
        <w:continuationSeparator/>
      </w:r>
    </w:p>
    <w:p w14:paraId="049983EF" w14:textId="77777777" w:rsidR="002B29FB" w:rsidRDefault="002B29FB"/>
    <w:p w14:paraId="10670F3D" w14:textId="77777777" w:rsidR="002B29FB" w:rsidRDefault="002B29F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10810" w14:textId="77777777" w:rsidR="001C6AF3" w:rsidRDefault="001C6AF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98E26" w14:textId="77777777" w:rsidR="001C6AF3" w:rsidRDefault="001C6AF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557C2" w14:textId="7AD27C7A" w:rsidR="008B376F" w:rsidRDefault="009E5501" w:rsidP="008B376F">
    <w:pPr>
      <w:pStyle w:val="Footer"/>
      <w:tabs>
        <w:tab w:val="clear" w:pos="4680"/>
        <w:tab w:val="clear" w:pos="9360"/>
        <w:tab w:val="left" w:pos="390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55013" w14:textId="77777777" w:rsidR="002B29FB" w:rsidRDefault="009E5501" w:rsidP="00E02961">
      <w:pPr>
        <w:spacing w:after="0" w:line="240" w:lineRule="auto"/>
      </w:pPr>
      <w:r>
        <w:separator/>
      </w:r>
    </w:p>
    <w:p w14:paraId="138DA7EC" w14:textId="77777777" w:rsidR="002B29FB" w:rsidRDefault="002B29FB"/>
    <w:p w14:paraId="3C6FB2FF" w14:textId="77777777" w:rsidR="002B29FB" w:rsidRDefault="002B29FB"/>
  </w:footnote>
  <w:footnote w:type="continuationSeparator" w:id="0">
    <w:p w14:paraId="45F850B8" w14:textId="77777777" w:rsidR="002B29FB" w:rsidRDefault="009E5501" w:rsidP="00E02961">
      <w:pPr>
        <w:spacing w:after="0" w:line="240" w:lineRule="auto"/>
      </w:pPr>
      <w:r>
        <w:continuationSeparator/>
      </w:r>
    </w:p>
    <w:p w14:paraId="623D8FB6" w14:textId="77777777" w:rsidR="002B29FB" w:rsidRDefault="002B29FB"/>
    <w:p w14:paraId="6EBF3665" w14:textId="77777777" w:rsidR="002B29FB" w:rsidRDefault="002B29F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1474E" w14:textId="77777777" w:rsidR="001C6AF3" w:rsidRDefault="001C6AF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B4776" w14:textId="77777777" w:rsidR="001C6AF3" w:rsidRDefault="001C6AF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CC6BF" w14:textId="77777777" w:rsidR="001C6AF3" w:rsidRDefault="001C6A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hybridMultilevel"/>
    <w:tmpl w:val="00000002"/>
    <w:lvl w:ilvl="0" w:tplc="8BFA5E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7CF09F0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2A20AF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CF6D20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0CCAD1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D1C666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564F74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646972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172142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3"/>
    <w:multiLevelType w:val="hybridMultilevel"/>
    <w:tmpl w:val="00000003"/>
    <w:lvl w:ilvl="0" w:tplc="0C300C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B0FAF09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EE67D1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58CAF1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286E84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72C58E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C34739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688C17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C2E909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4"/>
    <w:multiLevelType w:val="hybridMultilevel"/>
    <w:tmpl w:val="00000004"/>
    <w:lvl w:ilvl="0" w:tplc="70340D0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63D2F6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9E414C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85A353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49E358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8545E2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99CBF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814384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A36F59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5"/>
    <w:multiLevelType w:val="hybridMultilevel"/>
    <w:tmpl w:val="00000005"/>
    <w:lvl w:ilvl="0" w:tplc="58C6F52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061EF82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D9A184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9988AD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4802D1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73E55A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1C4A02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162855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8DCC35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6"/>
    <w:multiLevelType w:val="hybridMultilevel"/>
    <w:tmpl w:val="00000006"/>
    <w:lvl w:ilvl="0" w:tplc="2A4039C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3A8EAEB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A186C9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012A72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D0E76A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CDEE17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080AA8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8F694A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1FE203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7"/>
    <w:multiLevelType w:val="hybridMultilevel"/>
    <w:tmpl w:val="00000007"/>
    <w:lvl w:ilvl="0" w:tplc="E37A6E0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D824842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6A2F5D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8E4E66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57AB34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8EE0E8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AFA948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71A3B3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7146F8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8"/>
    <w:multiLevelType w:val="hybridMultilevel"/>
    <w:tmpl w:val="00000008"/>
    <w:lvl w:ilvl="0" w:tplc="444EB4D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71DA506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F96FF3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3A20D4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C7C5DA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4BC2D5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D68E65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9DE840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0D65B5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7BC3593F"/>
    <w:multiLevelType w:val="hybridMultilevel"/>
    <w:tmpl w:val="00000001"/>
    <w:lvl w:ilvl="0" w:tplc="955C8E0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BA746DA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8C0E94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8C4C67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CC2BE3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ED6D1E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26EAED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AD4F68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8C4A4F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7EED2741"/>
    <w:multiLevelType w:val="hybridMultilevel"/>
    <w:tmpl w:val="766ED34C"/>
    <w:lvl w:ilvl="0" w:tplc="68FE33C0">
      <w:start w:val="17"/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A7F4DA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932F9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1493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167B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14CD1B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2854A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8814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3C8926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6658415">
    <w:abstractNumId w:val="8"/>
  </w:num>
  <w:num w:numId="2" w16cid:durableId="1452280488">
    <w:abstractNumId w:val="0"/>
  </w:num>
  <w:num w:numId="3" w16cid:durableId="1424909432">
    <w:abstractNumId w:val="7"/>
  </w:num>
  <w:num w:numId="4" w16cid:durableId="1688369697">
    <w:abstractNumId w:val="1"/>
  </w:num>
  <w:num w:numId="5" w16cid:durableId="802767450">
    <w:abstractNumId w:val="2"/>
  </w:num>
  <w:num w:numId="6" w16cid:durableId="1526403100">
    <w:abstractNumId w:val="3"/>
  </w:num>
  <w:num w:numId="7" w16cid:durableId="187109565">
    <w:abstractNumId w:val="4"/>
  </w:num>
  <w:num w:numId="8" w16cid:durableId="1093548534">
    <w:abstractNumId w:val="5"/>
  </w:num>
  <w:num w:numId="9" w16cid:durableId="4029931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displayBackgroundShape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880"/>
    <w:rsid w:val="0000527F"/>
    <w:rsid w:val="00013508"/>
    <w:rsid w:val="00013D61"/>
    <w:rsid w:val="0003272A"/>
    <w:rsid w:val="000607F3"/>
    <w:rsid w:val="000752A0"/>
    <w:rsid w:val="0009113F"/>
    <w:rsid w:val="000A27B2"/>
    <w:rsid w:val="000B0D34"/>
    <w:rsid w:val="000C3418"/>
    <w:rsid w:val="000C41DA"/>
    <w:rsid w:val="000D3F59"/>
    <w:rsid w:val="00105D84"/>
    <w:rsid w:val="00130D52"/>
    <w:rsid w:val="0013267A"/>
    <w:rsid w:val="00141F08"/>
    <w:rsid w:val="001663BC"/>
    <w:rsid w:val="0017433D"/>
    <w:rsid w:val="00180AEA"/>
    <w:rsid w:val="0018204D"/>
    <w:rsid w:val="001A1136"/>
    <w:rsid w:val="001A27E3"/>
    <w:rsid w:val="001A3B51"/>
    <w:rsid w:val="001B4A66"/>
    <w:rsid w:val="001C6AF3"/>
    <w:rsid w:val="00206150"/>
    <w:rsid w:val="002102E5"/>
    <w:rsid w:val="002126FC"/>
    <w:rsid w:val="002308B5"/>
    <w:rsid w:val="00233190"/>
    <w:rsid w:val="0024086B"/>
    <w:rsid w:val="00296D98"/>
    <w:rsid w:val="002A0622"/>
    <w:rsid w:val="002B29FB"/>
    <w:rsid w:val="002C62B2"/>
    <w:rsid w:val="0030664C"/>
    <w:rsid w:val="00337862"/>
    <w:rsid w:val="00345FC7"/>
    <w:rsid w:val="00347422"/>
    <w:rsid w:val="00354146"/>
    <w:rsid w:val="0036603D"/>
    <w:rsid w:val="003A3F41"/>
    <w:rsid w:val="003A595A"/>
    <w:rsid w:val="003B167C"/>
    <w:rsid w:val="003B7A0E"/>
    <w:rsid w:val="003E0288"/>
    <w:rsid w:val="003E502A"/>
    <w:rsid w:val="003F04EF"/>
    <w:rsid w:val="00414CB2"/>
    <w:rsid w:val="004B372D"/>
    <w:rsid w:val="004B64AD"/>
    <w:rsid w:val="004D1CCC"/>
    <w:rsid w:val="004D438A"/>
    <w:rsid w:val="004F52E6"/>
    <w:rsid w:val="0050367C"/>
    <w:rsid w:val="00532CFF"/>
    <w:rsid w:val="005362C0"/>
    <w:rsid w:val="00540C1D"/>
    <w:rsid w:val="00546F7A"/>
    <w:rsid w:val="00571A0D"/>
    <w:rsid w:val="0058209B"/>
    <w:rsid w:val="005A2EC3"/>
    <w:rsid w:val="005A6117"/>
    <w:rsid w:val="005F2BA3"/>
    <w:rsid w:val="005F4468"/>
    <w:rsid w:val="0060245B"/>
    <w:rsid w:val="0061032E"/>
    <w:rsid w:val="00645266"/>
    <w:rsid w:val="00664B28"/>
    <w:rsid w:val="00680CF6"/>
    <w:rsid w:val="00684604"/>
    <w:rsid w:val="006A4B2F"/>
    <w:rsid w:val="006B284C"/>
    <w:rsid w:val="006E64F3"/>
    <w:rsid w:val="006F19BD"/>
    <w:rsid w:val="006F3F1E"/>
    <w:rsid w:val="00714E12"/>
    <w:rsid w:val="0076623C"/>
    <w:rsid w:val="007778D4"/>
    <w:rsid w:val="0078374E"/>
    <w:rsid w:val="00794A78"/>
    <w:rsid w:val="007A403E"/>
    <w:rsid w:val="007B698E"/>
    <w:rsid w:val="007D5DAA"/>
    <w:rsid w:val="00813CB5"/>
    <w:rsid w:val="00823335"/>
    <w:rsid w:val="008420AE"/>
    <w:rsid w:val="00857238"/>
    <w:rsid w:val="0086146B"/>
    <w:rsid w:val="0087194E"/>
    <w:rsid w:val="00871E6B"/>
    <w:rsid w:val="0087414E"/>
    <w:rsid w:val="00896A97"/>
    <w:rsid w:val="008A043E"/>
    <w:rsid w:val="008B376F"/>
    <w:rsid w:val="008E17BD"/>
    <w:rsid w:val="009009D4"/>
    <w:rsid w:val="009169B7"/>
    <w:rsid w:val="00921133"/>
    <w:rsid w:val="00930AF3"/>
    <w:rsid w:val="00962ED9"/>
    <w:rsid w:val="00993FD5"/>
    <w:rsid w:val="009B5ACD"/>
    <w:rsid w:val="009C75F0"/>
    <w:rsid w:val="009D400A"/>
    <w:rsid w:val="009D5C9F"/>
    <w:rsid w:val="009D63A4"/>
    <w:rsid w:val="009E2BC8"/>
    <w:rsid w:val="009E5501"/>
    <w:rsid w:val="009F5BCE"/>
    <w:rsid w:val="00A038AE"/>
    <w:rsid w:val="00A24557"/>
    <w:rsid w:val="00A25BF6"/>
    <w:rsid w:val="00A35676"/>
    <w:rsid w:val="00A52181"/>
    <w:rsid w:val="00A52AC0"/>
    <w:rsid w:val="00A52C45"/>
    <w:rsid w:val="00A54880"/>
    <w:rsid w:val="00A71001"/>
    <w:rsid w:val="00A71A7A"/>
    <w:rsid w:val="00A87807"/>
    <w:rsid w:val="00A87883"/>
    <w:rsid w:val="00A979F5"/>
    <w:rsid w:val="00AB6903"/>
    <w:rsid w:val="00AB74E2"/>
    <w:rsid w:val="00AC7944"/>
    <w:rsid w:val="00AF57F5"/>
    <w:rsid w:val="00B10F8A"/>
    <w:rsid w:val="00B44A78"/>
    <w:rsid w:val="00B673C1"/>
    <w:rsid w:val="00B67A66"/>
    <w:rsid w:val="00B81505"/>
    <w:rsid w:val="00B82E48"/>
    <w:rsid w:val="00B86BD5"/>
    <w:rsid w:val="00B90D00"/>
    <w:rsid w:val="00BA3FC8"/>
    <w:rsid w:val="00BC5D7F"/>
    <w:rsid w:val="00BC7B14"/>
    <w:rsid w:val="00BD00A1"/>
    <w:rsid w:val="00BD080A"/>
    <w:rsid w:val="00C253C2"/>
    <w:rsid w:val="00C31710"/>
    <w:rsid w:val="00C51757"/>
    <w:rsid w:val="00C7527B"/>
    <w:rsid w:val="00C858D1"/>
    <w:rsid w:val="00C86F68"/>
    <w:rsid w:val="00C91B88"/>
    <w:rsid w:val="00C926D1"/>
    <w:rsid w:val="00CA6F72"/>
    <w:rsid w:val="00CB205E"/>
    <w:rsid w:val="00CD4D05"/>
    <w:rsid w:val="00CE2F84"/>
    <w:rsid w:val="00D02B6F"/>
    <w:rsid w:val="00D079E9"/>
    <w:rsid w:val="00D1314B"/>
    <w:rsid w:val="00D14DAC"/>
    <w:rsid w:val="00D1701C"/>
    <w:rsid w:val="00D43E31"/>
    <w:rsid w:val="00D67560"/>
    <w:rsid w:val="00D77101"/>
    <w:rsid w:val="00D81764"/>
    <w:rsid w:val="00D90C9C"/>
    <w:rsid w:val="00DB0AAC"/>
    <w:rsid w:val="00DF4AB3"/>
    <w:rsid w:val="00E02961"/>
    <w:rsid w:val="00E35396"/>
    <w:rsid w:val="00E40AF7"/>
    <w:rsid w:val="00E53085"/>
    <w:rsid w:val="00E843C0"/>
    <w:rsid w:val="00EF5781"/>
    <w:rsid w:val="00F20A34"/>
    <w:rsid w:val="00F23DC4"/>
    <w:rsid w:val="00F43C33"/>
    <w:rsid w:val="00F538DB"/>
    <w:rsid w:val="00F614F6"/>
    <w:rsid w:val="00F811E2"/>
    <w:rsid w:val="00F82934"/>
    <w:rsid w:val="00FA1F45"/>
    <w:rsid w:val="00FB183A"/>
    <w:rsid w:val="00FB60D4"/>
    <w:rsid w:val="00FC12A0"/>
    <w:rsid w:val="00FC4E5F"/>
    <w:rsid w:val="00FC6602"/>
    <w:rsid w:val="00FC7350"/>
    <w:rsid w:val="00FC7E8C"/>
    <w:rsid w:val="00FD4775"/>
    <w:rsid w:val="00FE4F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0"/>
    <o:shapelayout v:ext="edit">
      <o:idmap v:ext="edit" data="1"/>
    </o:shapelayout>
  </w:shapeDefaults>
  <w:decimalSymbol w:val="."/>
  <w:listSeparator w:val=","/>
  <w14:docId w14:val="7081E6BF"/>
  <w15:docId w15:val="{03EC0812-3FE0-4E98-8888-81EDCDEEF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A97"/>
    <w:rPr>
      <w:rFonts w:asciiTheme="majorHAnsi" w:hAnsiTheme="majorHAns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63BC"/>
    <w:pPr>
      <w:keepNext/>
      <w:keepLines/>
      <w:spacing w:before="320" w:after="0" w:line="240" w:lineRule="auto"/>
      <w:outlineLvl w:val="0"/>
    </w:pPr>
    <w:rPr>
      <w:rFonts w:eastAsiaTheme="majorEastAsia" w:cstheme="majorBidi"/>
      <w:b/>
      <w:color w:val="262626" w:themeColor="text1" w:themeTint="D9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63BC"/>
    <w:pPr>
      <w:keepNext/>
      <w:keepLines/>
      <w:spacing w:before="200" w:line="240" w:lineRule="auto"/>
      <w:outlineLvl w:val="1"/>
    </w:pPr>
    <w:rPr>
      <w:rFonts w:eastAsiaTheme="majorEastAsia" w:cstheme="majorBidi"/>
      <w:b/>
      <w:color w:val="262626" w:themeColor="text1" w:themeTint="D9"/>
      <w:sz w:val="36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63BC"/>
    <w:pPr>
      <w:keepNext/>
      <w:keepLines/>
      <w:spacing w:before="40" w:after="0" w:line="240" w:lineRule="auto"/>
      <w:outlineLvl w:val="2"/>
    </w:pPr>
    <w:rPr>
      <w:rFonts w:eastAsiaTheme="majorEastAsia" w:cstheme="majorBidi"/>
      <w:b/>
      <w:color w:val="262626" w:themeColor="text1" w:themeTint="D9"/>
      <w:sz w:val="32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663BC"/>
    <w:pPr>
      <w:keepNext/>
      <w:keepLines/>
      <w:spacing w:before="160"/>
      <w:outlineLvl w:val="3"/>
    </w:pPr>
    <w:rPr>
      <w:rFonts w:eastAsiaTheme="majorEastAsia" w:cstheme="majorBidi"/>
      <w:b/>
      <w:color w:val="262626" w:themeColor="text1" w:themeTint="D9"/>
      <w:sz w:val="28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E17BD"/>
    <w:pPr>
      <w:keepNext/>
      <w:keepLines/>
      <w:spacing w:before="40" w:after="0"/>
      <w:outlineLvl w:val="4"/>
    </w:pPr>
    <w:rPr>
      <w:rFonts w:eastAsiaTheme="majorEastAsia" w:cstheme="majorBidi"/>
      <w:color w:val="3B3059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E1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3B3059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E17BD"/>
    <w:pPr>
      <w:keepNext/>
      <w:keepLines/>
      <w:spacing w:before="40" w:after="0"/>
      <w:outlineLvl w:val="6"/>
    </w:pPr>
    <w:rPr>
      <w:rFonts w:eastAsiaTheme="majorEastAsia" w:cstheme="majorBidi"/>
      <w:i/>
      <w:iCs/>
      <w:color w:val="590832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E17BD"/>
    <w:pPr>
      <w:keepNext/>
      <w:keepLines/>
      <w:spacing w:before="40" w:after="0"/>
      <w:outlineLvl w:val="7"/>
    </w:pPr>
    <w:rPr>
      <w:rFonts w:eastAsiaTheme="majorEastAsia" w:cstheme="majorBidi"/>
      <w:b/>
      <w:bCs/>
      <w:color w:val="3B3059" w:themeColor="text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E17BD"/>
    <w:pPr>
      <w:keepNext/>
      <w:keepLines/>
      <w:spacing w:before="40" w:after="0"/>
      <w:outlineLvl w:val="8"/>
    </w:pPr>
    <w:rPr>
      <w:rFonts w:eastAsiaTheme="majorEastAsia" w:cstheme="majorBidi"/>
      <w:b/>
      <w:bCs/>
      <w:i/>
      <w:iCs/>
      <w:color w:val="3B3059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3BC"/>
    <w:rPr>
      <w:rFonts w:asciiTheme="majorHAnsi" w:eastAsiaTheme="majorEastAsia" w:hAnsiTheme="majorHAnsi" w:cstheme="majorBidi"/>
      <w:b/>
      <w:color w:val="262626" w:themeColor="text1" w:themeTint="D9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663BC"/>
    <w:rPr>
      <w:rFonts w:asciiTheme="majorHAnsi" w:eastAsiaTheme="majorEastAsia" w:hAnsiTheme="majorHAnsi" w:cstheme="majorBidi"/>
      <w:b/>
      <w:color w:val="262626" w:themeColor="text1" w:themeTint="D9"/>
      <w:sz w:val="3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663BC"/>
    <w:rPr>
      <w:rFonts w:asciiTheme="majorHAnsi" w:eastAsiaTheme="majorEastAsia" w:hAnsiTheme="majorHAnsi" w:cstheme="majorBidi"/>
      <w:b/>
      <w:color w:val="262626" w:themeColor="text1" w:themeTint="D9"/>
      <w:sz w:val="32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663BC"/>
    <w:rPr>
      <w:rFonts w:asciiTheme="majorHAnsi" w:eastAsiaTheme="majorEastAsia" w:hAnsiTheme="majorHAnsi" w:cstheme="majorBidi"/>
      <w:b/>
      <w:color w:val="262626" w:themeColor="text1" w:themeTint="D9"/>
      <w:sz w:val="28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8E17BD"/>
    <w:rPr>
      <w:rFonts w:asciiTheme="majorHAnsi" w:eastAsiaTheme="majorEastAsia" w:hAnsiTheme="majorHAnsi" w:cstheme="majorBidi"/>
      <w:color w:val="3B3059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8E17BD"/>
    <w:rPr>
      <w:rFonts w:asciiTheme="majorHAnsi" w:eastAsiaTheme="majorEastAsia" w:hAnsiTheme="majorHAnsi" w:cstheme="majorBidi"/>
      <w:i/>
      <w:iCs/>
      <w:color w:val="3B3059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rsid w:val="008E17BD"/>
    <w:rPr>
      <w:rFonts w:asciiTheme="majorHAnsi" w:eastAsiaTheme="majorEastAsia" w:hAnsiTheme="majorHAnsi" w:cstheme="majorBidi"/>
      <w:i/>
      <w:iCs/>
      <w:color w:val="590832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rsid w:val="008E17BD"/>
    <w:rPr>
      <w:rFonts w:asciiTheme="majorHAnsi" w:eastAsiaTheme="majorEastAsia" w:hAnsiTheme="majorHAnsi" w:cstheme="majorBidi"/>
      <w:b/>
      <w:bCs/>
      <w:color w:val="3B3059" w:themeColor="text2"/>
    </w:rPr>
  </w:style>
  <w:style w:type="character" w:customStyle="1" w:styleId="Heading9Char">
    <w:name w:val="Heading 9 Char"/>
    <w:basedOn w:val="DefaultParagraphFont"/>
    <w:link w:val="Heading9"/>
    <w:uiPriority w:val="9"/>
    <w:rsid w:val="008E17BD"/>
    <w:rPr>
      <w:rFonts w:asciiTheme="majorHAnsi" w:eastAsiaTheme="majorEastAsia" w:hAnsiTheme="majorHAnsi" w:cstheme="majorBidi"/>
      <w:b/>
      <w:bCs/>
      <w:i/>
      <w:iCs/>
      <w:color w:val="3B3059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17BD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8E17BD"/>
    <w:pPr>
      <w:spacing w:after="0" w:line="240" w:lineRule="auto"/>
      <w:contextualSpacing/>
    </w:pPr>
    <w:rPr>
      <w:rFonts w:eastAsiaTheme="majorEastAsia" w:cstheme="majorBidi"/>
      <w:color w:val="B31166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7BD"/>
    <w:rPr>
      <w:rFonts w:asciiTheme="majorHAnsi" w:eastAsiaTheme="majorEastAsia" w:hAnsiTheme="majorHAnsi" w:cstheme="majorBidi"/>
      <w:color w:val="B31166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7BD"/>
    <w:pPr>
      <w:numPr>
        <w:ilvl w:val="1"/>
      </w:numPr>
      <w:spacing w:line="240" w:lineRule="auto"/>
    </w:pPr>
    <w:rPr>
      <w:rFonts w:eastAsiaTheme="majorEastAsia" w:cstheme="majorBidi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E17BD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8E17BD"/>
    <w:rPr>
      <w:b/>
      <w:bCs/>
    </w:rPr>
  </w:style>
  <w:style w:type="character" w:styleId="Emphasis">
    <w:name w:val="Emphasis"/>
    <w:basedOn w:val="DefaultParagraphFont"/>
    <w:uiPriority w:val="20"/>
    <w:qFormat/>
    <w:rsid w:val="008E17BD"/>
    <w:rPr>
      <w:i/>
      <w:iCs/>
    </w:rPr>
  </w:style>
  <w:style w:type="paragraph" w:styleId="NoSpacing">
    <w:name w:val="No Spacing"/>
    <w:link w:val="NoSpacingChar"/>
    <w:uiPriority w:val="1"/>
    <w:qFormat/>
    <w:rsid w:val="008E17B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E17BD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7B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7BD"/>
    <w:pPr>
      <w:pBdr>
        <w:left w:val="single" w:sz="18" w:space="12" w:color="B31166" w:themeColor="accent1"/>
      </w:pBdr>
      <w:spacing w:before="100" w:beforeAutospacing="1" w:line="300" w:lineRule="auto"/>
      <w:ind w:left="1224" w:right="1224"/>
    </w:pPr>
    <w:rPr>
      <w:rFonts w:eastAsiaTheme="majorEastAsia" w:cstheme="majorBidi"/>
      <w:color w:val="B31166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7BD"/>
    <w:rPr>
      <w:rFonts w:asciiTheme="majorHAnsi" w:eastAsiaTheme="majorEastAsia" w:hAnsiTheme="majorHAnsi" w:cstheme="majorBidi"/>
      <w:color w:val="B31166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8E17B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E17B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E17BD"/>
    <w:rPr>
      <w:smallCaps/>
      <w:color w:val="404040" w:themeColor="text1" w:themeTint="BF"/>
      <w:u w:val="single" w:color="7F7F7F"/>
    </w:rPr>
  </w:style>
  <w:style w:type="character" w:styleId="IntenseReference">
    <w:name w:val="Intense Reference"/>
    <w:basedOn w:val="DefaultParagraphFont"/>
    <w:uiPriority w:val="32"/>
    <w:qFormat/>
    <w:rsid w:val="008E17BD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8E17BD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17BD"/>
    <w:pPr>
      <w:outlineLvl w:val="9"/>
    </w:pPr>
  </w:style>
  <w:style w:type="paragraph" w:customStyle="1" w:styleId="DecimalAligned">
    <w:name w:val="Decimal Aligned"/>
    <w:basedOn w:val="Normal"/>
    <w:uiPriority w:val="40"/>
    <w:rsid w:val="003A3F41"/>
    <w:pPr>
      <w:tabs>
        <w:tab w:val="decimal" w:pos="360"/>
      </w:tabs>
    </w:pPr>
    <w:rPr>
      <w:rFonts w:cs="Times New Roman"/>
    </w:rPr>
  </w:style>
  <w:style w:type="paragraph" w:styleId="FootnoteText">
    <w:name w:val="footnote text"/>
    <w:basedOn w:val="Normal"/>
    <w:link w:val="FootnoteTextChar"/>
    <w:uiPriority w:val="99"/>
    <w:unhideWhenUsed/>
    <w:rsid w:val="003A3F41"/>
    <w:pPr>
      <w:spacing w:after="0" w:line="240" w:lineRule="auto"/>
    </w:pPr>
    <w:rPr>
      <w:rFonts w:cs="Times New Roman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3A3F41"/>
    <w:rPr>
      <w:rFonts w:cs="Times New Roman"/>
      <w:sz w:val="20"/>
      <w:szCs w:val="20"/>
    </w:rPr>
  </w:style>
  <w:style w:type="table" w:styleId="LightShading-Accent1">
    <w:name w:val="Light Shading Accent 1"/>
    <w:basedOn w:val="TableNormal"/>
    <w:uiPriority w:val="60"/>
    <w:rsid w:val="003A3F41"/>
    <w:pPr>
      <w:spacing w:after="0" w:line="240" w:lineRule="auto"/>
    </w:pPr>
    <w:rPr>
      <w:color w:val="850C4B" w:themeColor="accent1" w:themeShade="BF"/>
    </w:rPr>
    <w:tblPr>
      <w:tblStyleRowBandSize w:val="1"/>
      <w:tblStyleColBandSize w:val="1"/>
      <w:tblBorders>
        <w:top w:val="single" w:sz="8" w:space="0" w:color="B31166" w:themeColor="accent1"/>
        <w:bottom w:val="single" w:sz="8" w:space="0" w:color="B3116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31166" w:themeColor="accent1"/>
          <w:left w:val="nil"/>
          <w:bottom w:val="single" w:sz="8" w:space="0" w:color="B3116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31166" w:themeColor="accent1"/>
          <w:left w:val="nil"/>
          <w:bottom w:val="single" w:sz="8" w:space="0" w:color="B3116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B8D9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B8D9" w:themeFill="accent1" w:themeFillTint="3F"/>
      </w:tcPr>
    </w:tblStylePr>
  </w:style>
  <w:style w:type="table" w:customStyle="1" w:styleId="GridTable1Light-Accent51">
    <w:name w:val="Grid Table 1 Light - Accent 51"/>
    <w:basedOn w:val="TableNormal"/>
    <w:uiPriority w:val="46"/>
    <w:rsid w:val="006F3F1E"/>
    <w:pPr>
      <w:spacing w:after="0" w:line="240" w:lineRule="auto"/>
    </w:pPr>
    <w:tblPr>
      <w:tblStyleRowBandSize w:val="1"/>
      <w:tblStyleColBandSize w:val="1"/>
      <w:tblBorders>
        <w:top w:val="single" w:sz="4" w:space="0" w:color="D6C3F9" w:themeColor="accent5" w:themeTint="66"/>
        <w:left w:val="single" w:sz="4" w:space="0" w:color="D6C3F9" w:themeColor="accent5" w:themeTint="66"/>
        <w:bottom w:val="single" w:sz="4" w:space="0" w:color="D6C3F9" w:themeColor="accent5" w:themeTint="66"/>
        <w:right w:val="single" w:sz="4" w:space="0" w:color="D6C3F9" w:themeColor="accent5" w:themeTint="66"/>
        <w:insideH w:val="single" w:sz="4" w:space="0" w:color="D6C3F9" w:themeColor="accent5" w:themeTint="66"/>
        <w:insideV w:val="single" w:sz="4" w:space="0" w:color="D6C3F9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2A6F7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A6F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41">
    <w:name w:val="Grid Table 1 Light - Accent 41"/>
    <w:basedOn w:val="TableNormal"/>
    <w:uiPriority w:val="46"/>
    <w:rsid w:val="0086146B"/>
    <w:pPr>
      <w:spacing w:after="0" w:line="240" w:lineRule="auto"/>
    </w:pPr>
    <w:tblPr>
      <w:tblStyleRowBandSize w:val="1"/>
      <w:tblStyleColBandSize w:val="1"/>
      <w:tblBorders>
        <w:top w:val="single" w:sz="4" w:space="0" w:color="F6D4B0" w:themeColor="accent4" w:themeTint="66"/>
        <w:left w:val="single" w:sz="4" w:space="0" w:color="F6D4B0" w:themeColor="accent4" w:themeTint="66"/>
        <w:bottom w:val="single" w:sz="4" w:space="0" w:color="F6D4B0" w:themeColor="accent4" w:themeTint="66"/>
        <w:right w:val="single" w:sz="4" w:space="0" w:color="F6D4B0" w:themeColor="accent4" w:themeTint="66"/>
        <w:insideH w:val="single" w:sz="4" w:space="0" w:color="F6D4B0" w:themeColor="accent4" w:themeTint="66"/>
        <w:insideV w:val="single" w:sz="4" w:space="0" w:color="F6D4B0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1BE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BE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A52A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51">
    <w:name w:val="Plain Table 51"/>
    <w:basedOn w:val="TableNormal"/>
    <w:uiPriority w:val="45"/>
    <w:rsid w:val="00A52AC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PlainTable31">
    <w:name w:val="Plain Table 31"/>
    <w:basedOn w:val="TableNormal"/>
    <w:uiPriority w:val="43"/>
    <w:rsid w:val="00A52AC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ListTable7Colorful-Accent11">
    <w:name w:val="List Table 7 Colorful - Accent 11"/>
    <w:basedOn w:val="TableNormal"/>
    <w:uiPriority w:val="52"/>
    <w:rsid w:val="00A52AC0"/>
    <w:pPr>
      <w:spacing w:after="0" w:line="240" w:lineRule="auto"/>
    </w:pPr>
    <w:rPr>
      <w:color w:val="850C4B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31166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31166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31166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31166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9C5E0" w:themeFill="accent1" w:themeFillTint="33"/>
      </w:tcPr>
    </w:tblStylePr>
    <w:tblStylePr w:type="band1Horz">
      <w:tblPr/>
      <w:tcPr>
        <w:shd w:val="clear" w:color="auto" w:fill="F9C5E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1">
    <w:name w:val="List Table 7 Colorful1"/>
    <w:basedOn w:val="TableNormal"/>
    <w:uiPriority w:val="52"/>
    <w:rsid w:val="00A52AC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51">
    <w:name w:val="List Table 7 Colorful - Accent 51"/>
    <w:basedOn w:val="TableNormal"/>
    <w:uiPriority w:val="52"/>
    <w:rsid w:val="00A52AC0"/>
    <w:pPr>
      <w:spacing w:after="0" w:line="240" w:lineRule="auto"/>
    </w:pPr>
    <w:rPr>
      <w:color w:val="631AE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6BF2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6BF2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6BF2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6BF2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AE1FC" w:themeFill="accent5" w:themeFillTint="33"/>
      </w:tcPr>
    </w:tblStylePr>
    <w:tblStylePr w:type="band1Horz">
      <w:tblPr/>
      <w:tcPr>
        <w:shd w:val="clear" w:color="auto" w:fill="EAE1FC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6Colorful-Accent11">
    <w:name w:val="List Table 6 Colorful - Accent 11"/>
    <w:basedOn w:val="TableNormal"/>
    <w:uiPriority w:val="51"/>
    <w:rsid w:val="00A52AC0"/>
    <w:pPr>
      <w:spacing w:after="0" w:line="240" w:lineRule="auto"/>
    </w:pPr>
    <w:rPr>
      <w:color w:val="850C4B" w:themeColor="accent1" w:themeShade="BF"/>
    </w:rPr>
    <w:tblPr>
      <w:tblStyleRowBandSize w:val="1"/>
      <w:tblStyleColBandSize w:val="1"/>
      <w:tblBorders>
        <w:top w:val="single" w:sz="4" w:space="0" w:color="B31166" w:themeColor="accent1"/>
        <w:bottom w:val="single" w:sz="4" w:space="0" w:color="B31166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B31166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B3116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C5E0" w:themeFill="accent1" w:themeFillTint="33"/>
      </w:tcPr>
    </w:tblStylePr>
    <w:tblStylePr w:type="band1Horz">
      <w:tblPr/>
      <w:tcPr>
        <w:shd w:val="clear" w:color="auto" w:fill="F9C5E0" w:themeFill="accent1" w:themeFillTint="33"/>
      </w:tcPr>
    </w:tblStylePr>
  </w:style>
  <w:style w:type="table" w:customStyle="1" w:styleId="ListTable21">
    <w:name w:val="List Table 21"/>
    <w:basedOn w:val="TableNormal"/>
    <w:uiPriority w:val="47"/>
    <w:rsid w:val="00A52AC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E029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2961"/>
  </w:style>
  <w:style w:type="paragraph" w:styleId="Footer">
    <w:name w:val="footer"/>
    <w:basedOn w:val="Normal"/>
    <w:link w:val="FooterChar"/>
    <w:uiPriority w:val="99"/>
    <w:unhideWhenUsed/>
    <w:rsid w:val="00E029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2961"/>
  </w:style>
  <w:style w:type="paragraph" w:styleId="ListParagraph">
    <w:name w:val="List Paragraph"/>
    <w:basedOn w:val="Normal"/>
    <w:uiPriority w:val="34"/>
    <w:qFormat/>
    <w:rsid w:val="006F3F1E"/>
    <w:pPr>
      <w:ind w:left="720"/>
      <w:contextualSpacing/>
    </w:pPr>
  </w:style>
  <w:style w:type="table" w:customStyle="1" w:styleId="ListTable2-Accent21">
    <w:name w:val="List Table 2 - Accent 21"/>
    <w:basedOn w:val="TableNormal"/>
    <w:uiPriority w:val="47"/>
    <w:rsid w:val="009169B7"/>
    <w:pPr>
      <w:spacing w:after="0" w:line="240" w:lineRule="auto"/>
    </w:pPr>
    <w:tblPr>
      <w:tblStyleRowBandSize w:val="1"/>
      <w:tblStyleColBandSize w:val="1"/>
      <w:tblBorders>
        <w:top w:val="single" w:sz="4" w:space="0" w:color="EE8AA8" w:themeColor="accent2" w:themeTint="99"/>
        <w:bottom w:val="single" w:sz="4" w:space="0" w:color="EE8AA8" w:themeColor="accent2" w:themeTint="99"/>
        <w:insideH w:val="single" w:sz="4" w:space="0" w:color="EE8AA8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7E1" w:themeFill="accent2" w:themeFillTint="33"/>
      </w:tcPr>
    </w:tblStylePr>
    <w:tblStylePr w:type="band1Horz">
      <w:tblPr/>
      <w:tcPr>
        <w:shd w:val="clear" w:color="auto" w:fill="F9D7E1" w:themeFill="accent2" w:themeFillTint="33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571A0D"/>
  </w:style>
  <w:style w:type="table" w:customStyle="1" w:styleId="ListTable1Light1">
    <w:name w:val="List Table 1 Light1"/>
    <w:basedOn w:val="TableNormal"/>
    <w:uiPriority w:val="46"/>
    <w:rsid w:val="00546F7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rsid w:val="00582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Hyperlink">
    <w:name w:val="Hyperlink"/>
    <w:basedOn w:val="DefaultParagraphFont"/>
    <w:rsid w:val="00EF7B9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22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6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8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support.controlmap.io/support/solutions/articles/67000703113-corrective-action-procedures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new_project\cm-services\cm-api\src\main\resources\templates\audit-soc2-report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Ion Boardroom">
  <a:themeElements>
    <a:clrScheme name="Ion Boardroom">
      <a:dk1>
        <a:sysClr val="windowText" lastClr="000000"/>
      </a:dk1>
      <a:lt1>
        <a:sysClr val="window" lastClr="FFFFFF"/>
      </a:lt1>
      <a:dk2>
        <a:srgbClr val="3B3059"/>
      </a:dk2>
      <a:lt2>
        <a:srgbClr val="EBEBEB"/>
      </a:lt2>
      <a:accent1>
        <a:srgbClr val="B31166"/>
      </a:accent1>
      <a:accent2>
        <a:srgbClr val="E33D6F"/>
      </a:accent2>
      <a:accent3>
        <a:srgbClr val="E45F3C"/>
      </a:accent3>
      <a:accent4>
        <a:srgbClr val="E9943A"/>
      </a:accent4>
      <a:accent5>
        <a:srgbClr val="9B6BF2"/>
      </a:accent5>
      <a:accent6>
        <a:srgbClr val="D53DD0"/>
      </a:accent6>
      <a:hlink>
        <a:srgbClr val="8F8F8F"/>
      </a:hlink>
      <a:folHlink>
        <a:srgbClr val="A5A5A5"/>
      </a:folHlink>
    </a:clrScheme>
    <a:fontScheme name="Arial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 Boardroom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5EFD2C44BBDB41B13A9B25ED99B811" ma:contentTypeVersion="19" ma:contentTypeDescription="Create a new document." ma:contentTypeScope="" ma:versionID="5e83636f51d2eb0a9e2156d014dafa0d">
  <xsd:schema xmlns:xsd="http://www.w3.org/2001/XMLSchema" xmlns:xs="http://www.w3.org/2001/XMLSchema" xmlns:p="http://schemas.microsoft.com/office/2006/metadata/properties" xmlns:ns1="http://schemas.microsoft.com/sharepoint/v3" xmlns:ns2="6468af50-2ec5-4b43-a5a4-a5d65c45ff79" xmlns:ns3="e385d5ea-9f27-4fc8-88e0-06cfbc0265fb" targetNamespace="http://schemas.microsoft.com/office/2006/metadata/properties" ma:root="true" ma:fieldsID="8dcfcf7bd8e9cdd1a4c6779aef346d83" ns1:_="" ns2:_="" ns3:_="">
    <xsd:import namespace="http://schemas.microsoft.com/sharepoint/v3"/>
    <xsd:import namespace="6468af50-2ec5-4b43-a5a4-a5d65c45ff79"/>
    <xsd:import namespace="e385d5ea-9f27-4fc8-88e0-06cfbc0265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68af50-2ec5-4b43-a5a4-a5d65c45ff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03e47493-ac23-430c-93e3-830510499e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85d5ea-9f27-4fc8-88e0-06cfbc0265f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14d4bd2-ea83-4025-8646-0ce6038b97ce}" ma:internalName="TaxCatchAll" ma:showField="CatchAllData" ma:web="e385d5ea-9f27-4fc8-88e0-06cfbc0265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6468af50-2ec5-4b43-a5a4-a5d65c45ff79">
      <Terms xmlns="http://schemas.microsoft.com/office/infopath/2007/PartnerControls"/>
    </lcf76f155ced4ddcb4097134ff3c332f>
    <TaxCatchAll xmlns="e385d5ea-9f27-4fc8-88e0-06cfbc0265fb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162FDDD8-D17C-4731-B0E4-E34C451E063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52B8763-430F-4214-8451-DCA224B95DF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71D8C6D-313E-4C29-975E-03107F6304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468af50-2ec5-4b43-a5a4-a5d65c45ff79"/>
    <ds:schemaRef ds:uri="e385d5ea-9f27-4fc8-88e0-06cfbc0265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50746F5-E27C-4CBF-8AC7-E3A91B623AB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6468af50-2ec5-4b43-a5a4-a5d65c45ff79"/>
    <ds:schemaRef ds:uri="e385d5ea-9f27-4fc8-88e0-06cfbc0265f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audit-soc2-report</Template>
  <TotalTime>99</TotalTime>
  <Pages>3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Avgi Michael</cp:lastModifiedBy>
  <cp:revision>81</cp:revision>
  <dcterms:created xsi:type="dcterms:W3CDTF">2020-01-14T13:16:00Z</dcterms:created>
  <dcterms:modified xsi:type="dcterms:W3CDTF">2025-08-05T14:45:00Z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7fafe2b2c19b2989677a3781f63674779571958b04bf4536054819ea27f1f10e</vt:lpwstr>
  </property>
  <property fmtid="{D5CDD505-2E9C-101B-9397-08002B2CF9AE}" pid="3" name="ContentTypeId">
    <vt:lpwstr>0x010100E55EFD2C44BBDB41B13A9B25ED99B811</vt:lpwstr>
  </property>
  <property fmtid="{D5CDD505-2E9C-101B-9397-08002B2CF9AE}" pid="4" name="MediaServiceImageTags">
    <vt:lpwstr/>
  </property>
</Properties>
</file>